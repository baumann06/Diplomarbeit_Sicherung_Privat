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FD074B5" w14:textId="77777777" w:rsidR="002F578B" w:rsidRDefault="002F578B" w:rsidP="002268EC">
      <w:pPr>
        <w:rPr>
          <w:b/>
          <w:bCs/>
        </w:rPr>
      </w:pPr>
      <w:bookmarkStart w:id="0" w:name="_Toc146377154"/>
    </w:p>
    <w:p w14:paraId="2B1A3D37" w14:textId="77777777" w:rsidR="00AF6CBA" w:rsidRDefault="002268EC" w:rsidP="002F578B">
      <w:pPr>
        <w:tabs>
          <w:tab w:val="left" w:pos="7305"/>
        </w:tabs>
        <w:spacing w:line="276" w:lineRule="auto"/>
        <w:jc w:val="left"/>
      </w:pPr>
      <w:r>
        <w:rPr>
          <w:noProof/>
          <w:lang w:val="en-US" w:eastAsia="en-US"/>
        </w:rPr>
        <mc:AlternateContent>
          <mc:Choice Requires="wps">
            <w:drawing>
              <wp:anchor distT="0" distB="0" distL="114300" distR="114300" simplePos="0" relativeHeight="251661312" behindDoc="0" locked="0" layoutInCell="1" allowOverlap="1" wp14:anchorId="31852932" wp14:editId="5C8A1FDB">
                <wp:simplePos x="0" y="0"/>
                <wp:positionH relativeFrom="column">
                  <wp:posOffset>-3810</wp:posOffset>
                </wp:positionH>
                <wp:positionV relativeFrom="paragraph">
                  <wp:posOffset>262255</wp:posOffset>
                </wp:positionV>
                <wp:extent cx="5553075"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5553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F5AAB" id="Gerader Verbinde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" strokecolor="black [3213]"/>
            </w:pict>
          </mc:Fallback>
        </mc:AlternateContent>
      </w:r>
    </w:p>
    <w:p w14:paraId="28AB4252" w14:textId="77777777" w:rsidR="00AF6CBA" w:rsidRPr="00AF6CBA" w:rsidRDefault="006D087E" w:rsidP="002F578B">
      <w:pPr>
        <w:tabs>
          <w:tab w:val="left" w:pos="5265"/>
        </w:tabs>
        <w:jc w:val="left"/>
        <w:rPr>
          <w:b/>
          <w:bCs/>
        </w:rPr>
      </w:pPr>
      <w:r>
        <w:tab/>
      </w:r>
    </w:p>
    <w:p w14:paraId="4D1C0760" w14:textId="77777777" w:rsidR="00AF6CBA" w:rsidRPr="00855FB3" w:rsidRDefault="00E37764" w:rsidP="00E37764">
      <w:pPr>
        <w:tabs>
          <w:tab w:val="center" w:pos="4393"/>
          <w:tab w:val="right" w:pos="8786"/>
        </w:tabs>
        <w:jc w:val="left"/>
        <w:rPr>
          <w:b/>
          <w:bCs/>
          <w:sz w:val="48"/>
        </w:rPr>
      </w:pPr>
      <w:r>
        <w:rPr>
          <w:b/>
          <w:bCs/>
          <w:sz w:val="48"/>
        </w:rPr>
        <w:tab/>
      </w:r>
      <w:r w:rsidR="005731F2">
        <w:rPr>
          <w:b/>
          <w:bCs/>
          <w:sz w:val="48"/>
        </w:rPr>
        <w:t>DIPLOM</w:t>
      </w:r>
      <w:r w:rsidR="00AF6CBA" w:rsidRPr="00855FB3">
        <w:rPr>
          <w:b/>
          <w:bCs/>
          <w:sz w:val="48"/>
        </w:rPr>
        <w:t>ARBEIT</w:t>
      </w:r>
      <w:r>
        <w:rPr>
          <w:b/>
          <w:bCs/>
          <w:sz w:val="48"/>
        </w:rPr>
        <w:tab/>
      </w:r>
    </w:p>
    <w:p w14:paraId="4753C192" w14:textId="77777777" w:rsidR="00AF6CBA" w:rsidRDefault="00AF6CBA" w:rsidP="00AF6CBA">
      <w:pPr>
        <w:jc w:val="center"/>
        <w:rPr>
          <w:b/>
          <w:bCs/>
        </w:rPr>
      </w:pPr>
    </w:p>
    <w:p w14:paraId="7335D3C1" w14:textId="77777777" w:rsidR="00DB0DF4" w:rsidRPr="009A33EE" w:rsidRDefault="009A33EE" w:rsidP="00AF6CBA">
      <w:pPr>
        <w:jc w:val="center"/>
        <w:rPr>
          <w:b/>
          <w:bCs/>
          <w:smallCaps/>
        </w:rPr>
      </w:pPr>
      <w:r>
        <w:rPr>
          <w:b/>
          <w:bCs/>
          <w:smallCaps/>
          <w:color w:val="0000FF"/>
          <w:sz w:val="40"/>
        </w:rPr>
        <w:t>Titel</w:t>
      </w:r>
    </w:p>
    <w:p w14:paraId="73098B85" w14:textId="77777777" w:rsidR="00AF6CBA" w:rsidRDefault="00AF6CBA" w:rsidP="00AF6CBA">
      <w:pPr>
        <w:jc w:val="center"/>
        <w:rPr>
          <w:b/>
        </w:rPr>
      </w:pPr>
    </w:p>
    <w:p w14:paraId="503A699F" w14:textId="77777777" w:rsidR="00AF6CBA" w:rsidRDefault="00AF6CBA" w:rsidP="00AF6CBA">
      <w:pPr>
        <w:jc w:val="center"/>
        <w:rPr>
          <w:b/>
        </w:rPr>
      </w:pPr>
      <w:r>
        <w:rPr>
          <w:b/>
        </w:rPr>
        <w:t xml:space="preserve">Höhere Technische Bundeslehr- und Versuchsanstalt </w:t>
      </w:r>
      <w:r w:rsidR="00E24BD1">
        <w:rPr>
          <w:b/>
        </w:rPr>
        <w:t>Anichstraß</w:t>
      </w:r>
      <w:r w:rsidR="005731F2">
        <w:rPr>
          <w:b/>
        </w:rPr>
        <w:t>e</w:t>
      </w:r>
    </w:p>
    <w:p w14:paraId="6BF2DFC9" w14:textId="77777777" w:rsidR="00AF6CBA" w:rsidRPr="00DB0DF4" w:rsidRDefault="00AF6CBA" w:rsidP="00DB0DF4">
      <w:pPr>
        <w:jc w:val="center"/>
        <w:rPr>
          <w:b/>
        </w:rPr>
      </w:pPr>
      <w:r w:rsidRPr="00465378">
        <w:rPr>
          <w:b/>
        </w:rPr>
        <w:t>_______________________________________</w:t>
      </w:r>
      <w:r>
        <w:rPr>
          <w:b/>
        </w:rPr>
        <w:t>_________________</w:t>
      </w:r>
    </w:p>
    <w:p w14:paraId="5F8018DB" w14:textId="77777777" w:rsidR="00AF6CBA" w:rsidRPr="00AF6CBA" w:rsidRDefault="00AF6CBA" w:rsidP="00AF6CBA">
      <w:pPr>
        <w:jc w:val="center"/>
        <w:rPr>
          <w:b/>
          <w:bCs/>
        </w:rPr>
      </w:pPr>
      <w:r>
        <w:rPr>
          <w:b/>
          <w:bCs/>
        </w:rPr>
        <w:t>Abteilung</w:t>
      </w:r>
    </w:p>
    <w:p w14:paraId="504666B2" w14:textId="77777777" w:rsidR="00AF6CBA" w:rsidRPr="00EC3521" w:rsidRDefault="00E36074" w:rsidP="00AF6CBA">
      <w:pPr>
        <w:jc w:val="center"/>
        <w:rPr>
          <w:b/>
          <w:bCs/>
          <w:smallCaps/>
          <w:color w:val="0000FF"/>
          <w:sz w:val="28"/>
        </w:rPr>
      </w:pPr>
      <w:r w:rsidRPr="00EC3521">
        <w:rPr>
          <w:b/>
          <w:bCs/>
          <w:smallCaps/>
          <w:color w:val="0000FF"/>
          <w:sz w:val="28"/>
        </w:rPr>
        <w:t>Vollständige Bezeichnung der Abteilung</w:t>
      </w:r>
    </w:p>
    <w:p w14:paraId="37DE8C09" w14:textId="77777777" w:rsidR="00AF6CBA" w:rsidRPr="00AF6CBA" w:rsidRDefault="00AF6CBA" w:rsidP="00AF6CBA">
      <w:pPr>
        <w:jc w:val="center"/>
        <w:rPr>
          <w:b/>
          <w:bCs/>
        </w:rPr>
      </w:pPr>
    </w:p>
    <w:p w14:paraId="6FAF1925" w14:textId="77777777" w:rsidR="00F9538C" w:rsidRPr="00F9538C" w:rsidRDefault="00F9538C" w:rsidP="00F9538C">
      <w:pPr>
        <w:jc w:val="center"/>
        <w:rPr>
          <w:b/>
          <w:bCs/>
        </w:rPr>
      </w:pPr>
    </w:p>
    <w:tbl>
      <w:tblPr>
        <w:tblStyle w:val="Tabellenraster"/>
        <w:tblW w:w="8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3"/>
        <w:gridCol w:w="236"/>
        <w:gridCol w:w="4187"/>
      </w:tblGrid>
      <w:tr w:rsidR="00F9538C" w14:paraId="4704A401" w14:textId="77777777" w:rsidTr="00F9538C">
        <w:tc>
          <w:tcPr>
            <w:tcW w:w="4513" w:type="dxa"/>
          </w:tcPr>
          <w:p w14:paraId="2B64A584" w14:textId="77777777" w:rsidR="00F9538C" w:rsidRPr="00F9538C" w:rsidRDefault="00E24BD1" w:rsidP="00F9538C">
            <w:pPr>
              <w:jc w:val="left"/>
              <w:rPr>
                <w:bCs/>
              </w:rPr>
            </w:pPr>
            <w:r>
              <w:rPr>
                <w:bCs/>
              </w:rPr>
              <w:t>Ausgeführt im Schuljahr 20</w:t>
            </w:r>
            <w:r w:rsidR="00A2691D">
              <w:rPr>
                <w:bCs/>
              </w:rPr>
              <w:t>JJ</w:t>
            </w:r>
            <w:r>
              <w:rPr>
                <w:bCs/>
              </w:rPr>
              <w:t>/</w:t>
            </w:r>
            <w:r w:rsidR="00A2691D">
              <w:rPr>
                <w:bCs/>
              </w:rPr>
              <w:t>JJ</w:t>
            </w:r>
            <w:r w:rsidR="00F9538C" w:rsidRPr="00F9538C">
              <w:rPr>
                <w:bCs/>
              </w:rPr>
              <w:t xml:space="preserve"> von:   </w:t>
            </w:r>
          </w:p>
        </w:tc>
        <w:tc>
          <w:tcPr>
            <w:tcW w:w="236" w:type="dxa"/>
          </w:tcPr>
          <w:p w14:paraId="4F2E8335" w14:textId="77777777" w:rsidR="00F9538C" w:rsidRPr="00F9538C" w:rsidRDefault="00F9538C" w:rsidP="00F9538C">
            <w:pPr>
              <w:jc w:val="center"/>
              <w:rPr>
                <w:bCs/>
              </w:rPr>
            </w:pPr>
          </w:p>
        </w:tc>
        <w:tc>
          <w:tcPr>
            <w:tcW w:w="4187" w:type="dxa"/>
          </w:tcPr>
          <w:p w14:paraId="466C6251" w14:textId="77777777" w:rsidR="00F9538C" w:rsidRPr="00F9538C" w:rsidRDefault="00F9538C" w:rsidP="00F9538C">
            <w:pPr>
              <w:jc w:val="left"/>
              <w:rPr>
                <w:bCs/>
              </w:rPr>
            </w:pPr>
            <w:r w:rsidRPr="00F9538C">
              <w:rPr>
                <w:bCs/>
              </w:rPr>
              <w:t xml:space="preserve">Betreuer/Betreuerin:  </w:t>
            </w:r>
          </w:p>
        </w:tc>
      </w:tr>
      <w:tr w:rsidR="00F9538C" w:rsidRPr="00F9538C" w14:paraId="23D25D0E" w14:textId="77777777" w:rsidTr="00F9538C">
        <w:tc>
          <w:tcPr>
            <w:tcW w:w="4513" w:type="dxa"/>
          </w:tcPr>
          <w:p w14:paraId="18148764" w14:textId="77777777" w:rsidR="00E24BD1" w:rsidRPr="00DC5AC7" w:rsidRDefault="00F9538C" w:rsidP="00DF293F">
            <w:pPr>
              <w:jc w:val="left"/>
              <w:rPr>
                <w:bCs/>
              </w:rPr>
            </w:pPr>
            <w:r w:rsidRPr="00DC5AC7">
              <w:rPr>
                <w:bCs/>
              </w:rPr>
              <w:t xml:space="preserve">Max </w:t>
            </w:r>
            <w:r w:rsidR="00DF293F" w:rsidRPr="00DC5AC7">
              <w:rPr>
                <w:bCs/>
              </w:rPr>
              <w:t>Lumen</w:t>
            </w:r>
            <w:r w:rsidR="00E24BD1" w:rsidRPr="00DC5AC7">
              <w:rPr>
                <w:bCs/>
              </w:rPr>
              <w:t xml:space="preserve"> 5AH</w:t>
            </w:r>
            <w:r w:rsidR="00E36074" w:rsidRPr="00DC5AC7">
              <w:rPr>
                <w:bCs/>
              </w:rPr>
              <w:t>xx</w:t>
            </w:r>
          </w:p>
          <w:p w14:paraId="669AD6AD" w14:textId="77777777" w:rsidR="00F9538C" w:rsidRPr="00DC5AC7" w:rsidRDefault="00F9538C" w:rsidP="00E36074">
            <w:pPr>
              <w:jc w:val="left"/>
              <w:rPr>
                <w:bCs/>
              </w:rPr>
            </w:pPr>
            <w:r w:rsidRPr="00DC5AC7">
              <w:rPr>
                <w:bCs/>
              </w:rPr>
              <w:t xml:space="preserve">Maria </w:t>
            </w:r>
            <w:r w:rsidR="00E36074" w:rsidRPr="00DC5AC7">
              <w:rPr>
                <w:bCs/>
              </w:rPr>
              <w:t>Kunststoff</w:t>
            </w:r>
            <w:r w:rsidR="00E24BD1" w:rsidRPr="00DC5AC7">
              <w:rPr>
                <w:bCs/>
              </w:rPr>
              <w:t xml:space="preserve"> 5AH</w:t>
            </w:r>
            <w:r w:rsidR="00E36074" w:rsidRPr="00DC5AC7">
              <w:rPr>
                <w:bCs/>
              </w:rPr>
              <w:t>xx</w:t>
            </w:r>
          </w:p>
        </w:tc>
        <w:tc>
          <w:tcPr>
            <w:tcW w:w="236" w:type="dxa"/>
          </w:tcPr>
          <w:p w14:paraId="5D2A9266" w14:textId="77777777" w:rsidR="00F9538C" w:rsidRPr="00DC5AC7" w:rsidRDefault="00F9538C" w:rsidP="00F9538C">
            <w:pPr>
              <w:jc w:val="left"/>
              <w:rPr>
                <w:bCs/>
              </w:rPr>
            </w:pPr>
          </w:p>
        </w:tc>
        <w:tc>
          <w:tcPr>
            <w:tcW w:w="4187" w:type="dxa"/>
          </w:tcPr>
          <w:p w14:paraId="453F2DF1" w14:textId="77777777" w:rsidR="00F9538C" w:rsidRPr="00F9538C" w:rsidRDefault="00F9538C" w:rsidP="00E36074">
            <w:pPr>
              <w:jc w:val="left"/>
              <w:rPr>
                <w:bCs/>
              </w:rPr>
            </w:pPr>
            <w:r w:rsidRPr="00F9538C">
              <w:rPr>
                <w:bCs/>
              </w:rPr>
              <w:t xml:space="preserve">Dipl.-Ing. </w:t>
            </w:r>
            <w:r w:rsidR="009A33EE">
              <w:rPr>
                <w:bCs/>
              </w:rPr>
              <w:t xml:space="preserve">Robert </w:t>
            </w:r>
            <w:r w:rsidR="00E36074">
              <w:rPr>
                <w:bCs/>
              </w:rPr>
              <w:t>Metall</w:t>
            </w:r>
            <w:r w:rsidR="009A33EE">
              <w:rPr>
                <w:bCs/>
              </w:rPr>
              <w:t xml:space="preserve">                 </w:t>
            </w:r>
            <w:r w:rsidRPr="00F9538C">
              <w:rPr>
                <w:bCs/>
              </w:rPr>
              <w:t>Dipl.-Ing.</w:t>
            </w:r>
            <w:r w:rsidRPr="009A33EE">
              <w:rPr>
                <w:bCs/>
                <w:vertAlign w:val="superscript"/>
              </w:rPr>
              <w:t>in</w:t>
            </w:r>
            <w:r w:rsidRPr="00F9538C">
              <w:rPr>
                <w:bCs/>
              </w:rPr>
              <w:t xml:space="preserve"> Sandra </w:t>
            </w:r>
            <w:r w:rsidR="009A33EE">
              <w:rPr>
                <w:bCs/>
              </w:rPr>
              <w:t xml:space="preserve">Volt                </w:t>
            </w:r>
            <w:r w:rsidRPr="00F9538C">
              <w:rPr>
                <w:bCs/>
              </w:rPr>
              <w:t xml:space="preserve"> Dipl.-Ing. Hans </w:t>
            </w:r>
            <w:r w:rsidR="00E36074">
              <w:rPr>
                <w:bCs/>
              </w:rPr>
              <w:t>Wirtschaft</w:t>
            </w:r>
            <w:r w:rsidRPr="00F9538C">
              <w:rPr>
                <w:bCs/>
              </w:rPr>
              <w:t xml:space="preserve">    </w:t>
            </w:r>
          </w:p>
        </w:tc>
      </w:tr>
    </w:tbl>
    <w:p w14:paraId="5848A825" w14:textId="77777777" w:rsidR="00F9538C" w:rsidRDefault="00F9538C" w:rsidP="00F9538C">
      <w:pPr>
        <w:rPr>
          <w:b/>
          <w:bCs/>
        </w:rPr>
      </w:pPr>
    </w:p>
    <w:p w14:paraId="766766E9" w14:textId="77777777" w:rsidR="00AC1E1C" w:rsidRPr="00AC1E1C" w:rsidRDefault="00AC1E1C" w:rsidP="00F9538C">
      <w:pPr>
        <w:rPr>
          <w:rFonts w:eastAsiaTheme="minorHAnsi" w:cstheme="minorBidi"/>
          <w:bCs/>
          <w:szCs w:val="22"/>
        </w:rPr>
      </w:pPr>
      <w:r w:rsidRPr="00AC1E1C">
        <w:rPr>
          <w:rFonts w:eastAsiaTheme="minorHAnsi" w:cstheme="minorBidi"/>
          <w:bCs/>
          <w:szCs w:val="22"/>
        </w:rPr>
        <w:t xml:space="preserve">Projektpartner: </w:t>
      </w:r>
      <w:r w:rsidR="00646E35" w:rsidRPr="00646E35">
        <w:rPr>
          <w:color w:val="0000FF"/>
        </w:rPr>
        <w:t>Vollständige Bezeichnung der Firma</w:t>
      </w:r>
      <w:r w:rsidR="00DF293F">
        <w:rPr>
          <w:rFonts w:eastAsiaTheme="minorHAnsi" w:cstheme="minorBidi"/>
          <w:bCs/>
          <w:szCs w:val="22"/>
        </w:rPr>
        <w:t>, Innsbruck</w:t>
      </w:r>
    </w:p>
    <w:p w14:paraId="77E3DFD1" w14:textId="77777777" w:rsidR="00AC1E1C" w:rsidRDefault="00AC1E1C" w:rsidP="00F9538C">
      <w:pPr>
        <w:rPr>
          <w:b/>
          <w:bCs/>
        </w:rPr>
      </w:pPr>
    </w:p>
    <w:p w14:paraId="7C0E59C5" w14:textId="77777777" w:rsidR="00AF6CBA" w:rsidRPr="00F9538C" w:rsidRDefault="00F9538C" w:rsidP="00F9538C">
      <w:pPr>
        <w:jc w:val="left"/>
        <w:rPr>
          <w:bCs/>
        </w:rPr>
      </w:pPr>
      <w:r w:rsidRPr="00F9538C">
        <w:rPr>
          <w:bCs/>
        </w:rPr>
        <w:t>Innsbruck, am TT.MM.JJJJ</w:t>
      </w:r>
    </w:p>
    <w:p w14:paraId="4D96DCB7" w14:textId="77777777" w:rsidR="00F9538C" w:rsidRDefault="00F9538C" w:rsidP="00855FB3">
      <w:pPr>
        <w:spacing w:line="276" w:lineRule="auto"/>
        <w:jc w:val="left"/>
        <w:rPr>
          <w:bCs/>
          <w:szCs w:val="24"/>
        </w:rPr>
      </w:pPr>
    </w:p>
    <w:p w14:paraId="2F9E45F4" w14:textId="77777777" w:rsidR="00F9538C" w:rsidRDefault="00F9538C" w:rsidP="00F9538C">
      <w:pPr>
        <w:tabs>
          <w:tab w:val="left" w:pos="7305"/>
        </w:tabs>
        <w:spacing w:line="276" w:lineRule="auto"/>
        <w:jc w:val="left"/>
        <w:rPr>
          <w:bCs/>
          <w:szCs w:val="24"/>
        </w:rPr>
      </w:pPr>
      <w:r>
        <w:rPr>
          <w:bCs/>
          <w:noProof/>
          <w:szCs w:val="24"/>
          <w:lang w:val="en-US" w:eastAsia="en-US"/>
        </w:rPr>
        <mc:AlternateContent>
          <mc:Choice Requires="wps">
            <w:drawing>
              <wp:anchor distT="0" distB="0" distL="114300" distR="114300" simplePos="0" relativeHeight="251659264" behindDoc="0" locked="0" layoutInCell="1" allowOverlap="1" wp14:anchorId="39F4F358" wp14:editId="05284832">
                <wp:simplePos x="0" y="0"/>
                <wp:positionH relativeFrom="column">
                  <wp:posOffset>-3810</wp:posOffset>
                </wp:positionH>
                <wp:positionV relativeFrom="paragraph">
                  <wp:posOffset>262255</wp:posOffset>
                </wp:positionV>
                <wp:extent cx="5343525" cy="9525"/>
                <wp:effectExtent l="0" t="0" r="28575" b="28575"/>
                <wp:wrapNone/>
                <wp:docPr id="3" name="Gerader Verbinder 3"/>
                <wp:cNvGraphicFramePr/>
                <a:graphic xmlns:a="http://schemas.openxmlformats.org/drawingml/2006/main">
                  <a:graphicData uri="http://schemas.microsoft.com/office/word/2010/wordprocessingShape">
                    <wps:wsp>
                      <wps:cNvCnPr/>
                      <wps:spPr>
                        <a:xfrm>
                          <a:off x="0" y="0"/>
                          <a:ext cx="53435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33AEEA" id="Gerader Verbinde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20.65pt" to="420.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" strokecolor="black [3213]"/>
            </w:pict>
          </mc:Fallback>
        </mc:AlternateContent>
      </w:r>
      <w:r>
        <w:rPr>
          <w:bCs/>
          <w:szCs w:val="24"/>
        </w:rPr>
        <w:tab/>
      </w:r>
    </w:p>
    <w:p w14:paraId="65EE6393" w14:textId="77777777" w:rsidR="00F9538C" w:rsidRDefault="00F9538C" w:rsidP="00855FB3">
      <w:pPr>
        <w:spacing w:line="276" w:lineRule="auto"/>
        <w:jc w:val="left"/>
        <w:rPr>
          <w:bCs/>
          <w:szCs w:val="24"/>
        </w:rPr>
      </w:pPr>
    </w:p>
    <w:p w14:paraId="056EF89D" w14:textId="77777777" w:rsidR="00F9538C" w:rsidRDefault="00F9538C" w:rsidP="00855FB3">
      <w:pPr>
        <w:spacing w:line="276" w:lineRule="auto"/>
        <w:jc w:val="left"/>
        <w:rPr>
          <w:bCs/>
          <w:szCs w:val="24"/>
        </w:rPr>
      </w:pPr>
      <w:r w:rsidRPr="00F9538C">
        <w:rPr>
          <w:bCs/>
          <w:szCs w:val="24"/>
        </w:rPr>
        <w:t xml:space="preserve">Abgabevermerk: </w:t>
      </w:r>
      <w:r>
        <w:rPr>
          <w:bCs/>
          <w:szCs w:val="24"/>
        </w:rPr>
        <w:tab/>
      </w:r>
      <w:r>
        <w:rPr>
          <w:bCs/>
          <w:szCs w:val="24"/>
        </w:rPr>
        <w:tab/>
      </w:r>
      <w:r>
        <w:rPr>
          <w:bCs/>
          <w:szCs w:val="24"/>
        </w:rPr>
        <w:tab/>
      </w:r>
      <w:r>
        <w:rPr>
          <w:bCs/>
          <w:szCs w:val="24"/>
        </w:rPr>
        <w:tab/>
      </w:r>
      <w:r>
        <w:rPr>
          <w:bCs/>
          <w:szCs w:val="24"/>
        </w:rPr>
        <w:tab/>
      </w:r>
      <w:r w:rsidRPr="00F9538C">
        <w:rPr>
          <w:bCs/>
          <w:szCs w:val="24"/>
        </w:rPr>
        <w:t>Betreuer/in:</w:t>
      </w:r>
    </w:p>
    <w:p w14:paraId="0D445C54" w14:textId="77777777" w:rsidR="001054D4" w:rsidRDefault="00F9538C" w:rsidP="00855FB3">
      <w:pPr>
        <w:spacing w:line="276" w:lineRule="auto"/>
        <w:jc w:val="left"/>
        <w:rPr>
          <w:bCs/>
          <w:szCs w:val="24"/>
        </w:rPr>
      </w:pPr>
      <w:r w:rsidRPr="00F9538C">
        <w:rPr>
          <w:bCs/>
          <w:szCs w:val="24"/>
        </w:rPr>
        <w:t xml:space="preserve">Datum:       </w:t>
      </w:r>
    </w:p>
    <w:p w14:paraId="1296CC53" w14:textId="77777777" w:rsidR="00F52C0A" w:rsidRDefault="00F52C0A" w:rsidP="00855FB3">
      <w:pPr>
        <w:spacing w:line="276" w:lineRule="auto"/>
        <w:jc w:val="left"/>
        <w:rPr>
          <w:bCs/>
          <w:szCs w:val="24"/>
        </w:rPr>
      </w:pPr>
    </w:p>
    <w:p w14:paraId="3E293C68" w14:textId="77777777" w:rsidR="00F52C0A" w:rsidRDefault="00F52C0A" w:rsidP="00855FB3">
      <w:pPr>
        <w:spacing w:line="276" w:lineRule="auto"/>
        <w:jc w:val="left"/>
        <w:rPr>
          <w:bCs/>
          <w:szCs w:val="24"/>
        </w:rPr>
      </w:pPr>
    </w:p>
    <w:p w14:paraId="6591B01E" w14:textId="77777777" w:rsidR="00AC1E1C" w:rsidRDefault="00AC1E1C" w:rsidP="00AC1E1C">
      <w:pPr>
        <w:pStyle w:val="Titel"/>
      </w:pPr>
      <w:bookmarkStart w:id="1" w:name="_Toc531171706"/>
      <w:bookmarkStart w:id="2" w:name="_Toc343525846"/>
      <w:bookmarkEnd w:id="0"/>
      <w:r>
        <w:t>Einleitung</w:t>
      </w:r>
      <w:bookmarkEnd w:id="1"/>
    </w:p>
    <w:p w14:paraId="211E4A50" w14:textId="77777777" w:rsidR="00AC1E1C" w:rsidRDefault="00AC1E1C" w:rsidP="00AC1E1C">
      <w:pPr>
        <w:pStyle w:val="Untertitel"/>
        <w:jc w:val="both"/>
        <w:rPr>
          <w:rFonts w:eastAsia="Times New Roman" w:cs="Times New Roman"/>
          <w:i w:val="0"/>
          <w:iCs w:val="0"/>
          <w:color w:val="0000FF"/>
          <w:sz w:val="24"/>
          <w:szCs w:val="20"/>
        </w:rPr>
      </w:pPr>
      <w:r>
        <w:rPr>
          <w:rFonts w:eastAsia="Times New Roman" w:cs="Times New Roman"/>
          <w:i w:val="0"/>
          <w:iCs w:val="0"/>
          <w:color w:val="0000FF"/>
          <w:sz w:val="24"/>
          <w:szCs w:val="20"/>
        </w:rPr>
        <w:t>In der Einleitung wird erklärt</w:t>
      </w:r>
      <w:r w:rsidR="00E06C6A">
        <w:rPr>
          <w:rFonts w:eastAsia="Times New Roman" w:cs="Times New Roman"/>
          <w:i w:val="0"/>
          <w:iCs w:val="0"/>
          <w:color w:val="0000FF"/>
          <w:sz w:val="24"/>
          <w:szCs w:val="20"/>
        </w:rPr>
        <w:t>,</w:t>
      </w:r>
      <w:r>
        <w:rPr>
          <w:rFonts w:eastAsia="Times New Roman" w:cs="Times New Roman"/>
          <w:i w:val="0"/>
          <w:iCs w:val="0"/>
          <w:color w:val="0000FF"/>
          <w:sz w:val="24"/>
          <w:szCs w:val="20"/>
        </w:rPr>
        <w:t xml:space="preserve"> wieso man sich für dieses Thema entschieden hat. </w:t>
      </w:r>
      <w:r w:rsidRPr="00AC1E1C">
        <w:rPr>
          <w:rFonts w:eastAsia="Times New Roman" w:cs="Times New Roman"/>
          <w:i w:val="0"/>
          <w:iCs w:val="0"/>
          <w:color w:val="0000FF"/>
          <w:sz w:val="24"/>
          <w:szCs w:val="20"/>
        </w:rPr>
        <w:t>(Zielsetzung und Aufgab</w:t>
      </w:r>
      <w:r w:rsidR="00E36074">
        <w:rPr>
          <w:rFonts w:eastAsia="Times New Roman" w:cs="Times New Roman"/>
          <w:i w:val="0"/>
          <w:iCs w:val="0"/>
          <w:color w:val="0000FF"/>
          <w:sz w:val="24"/>
          <w:szCs w:val="20"/>
        </w:rPr>
        <w:t xml:space="preserve">enstellung des Gesamtprojekts, </w:t>
      </w:r>
      <w:r w:rsidRPr="00AC1E1C">
        <w:rPr>
          <w:rFonts w:eastAsia="Times New Roman" w:cs="Times New Roman"/>
          <w:i w:val="0"/>
          <w:iCs w:val="0"/>
          <w:color w:val="0000FF"/>
          <w:sz w:val="24"/>
          <w:szCs w:val="20"/>
        </w:rPr>
        <w:t>fachliches und wirtschaftliches Umfeld</w:t>
      </w:r>
      <w:r>
        <w:rPr>
          <w:rFonts w:eastAsia="Times New Roman" w:cs="Times New Roman"/>
          <w:i w:val="0"/>
          <w:iCs w:val="0"/>
          <w:color w:val="0000FF"/>
          <w:sz w:val="24"/>
          <w:szCs w:val="20"/>
        </w:rPr>
        <w:t>)</w:t>
      </w:r>
    </w:p>
    <w:p w14:paraId="2215A99E" w14:textId="77777777" w:rsidR="00AC1E1C" w:rsidRDefault="00AC1E1C" w:rsidP="00AC1E1C">
      <w:pPr>
        <w:pStyle w:val="Titel"/>
      </w:pPr>
      <w:bookmarkStart w:id="3" w:name="_Toc531171707"/>
      <w:r w:rsidRPr="003B7933">
        <w:t>Vertiefende Aufgabenstellung</w:t>
      </w:r>
      <w:bookmarkEnd w:id="3"/>
    </w:p>
    <w:p w14:paraId="3418E1F9" w14:textId="77777777" w:rsidR="00AC1E1C" w:rsidRPr="00AC1E1C" w:rsidRDefault="00AC1E1C" w:rsidP="00E06C6A">
      <w:pPr>
        <w:pStyle w:val="berschrift2"/>
      </w:pPr>
      <w:bookmarkStart w:id="4" w:name="_Toc531171708"/>
      <w:r w:rsidRPr="00AC1E1C">
        <w:t>Schülername 1</w:t>
      </w:r>
      <w:bookmarkEnd w:id="4"/>
    </w:p>
    <w:p w14:paraId="39A1E38D" w14:textId="77777777" w:rsidR="00AC1E1C" w:rsidRDefault="00AC1E1C" w:rsidP="00AC1E1C">
      <w:pPr>
        <w:rPr>
          <w:color w:val="0000FF"/>
        </w:rPr>
      </w:pPr>
      <w:r>
        <w:rPr>
          <w:color w:val="0000FF"/>
        </w:rPr>
        <w:t>Vertiefende Aufgabenstellung laut Antrag.</w:t>
      </w:r>
    </w:p>
    <w:p w14:paraId="12A366C0" w14:textId="77777777" w:rsidR="00AC1E1C" w:rsidRDefault="00AC1E1C" w:rsidP="00E06C6A">
      <w:pPr>
        <w:pStyle w:val="berschrift2"/>
      </w:pPr>
      <w:bookmarkStart w:id="5" w:name="_Toc531171709"/>
      <w:r>
        <w:t>Schülerinnenname 2</w:t>
      </w:r>
      <w:bookmarkEnd w:id="5"/>
    </w:p>
    <w:p w14:paraId="21A99504" w14:textId="77777777" w:rsidR="00AC1E1C" w:rsidRDefault="00AC1E1C" w:rsidP="00AC1E1C">
      <w:pPr>
        <w:rPr>
          <w:color w:val="0000FF"/>
        </w:rPr>
      </w:pPr>
      <w:r>
        <w:rPr>
          <w:color w:val="0000FF"/>
        </w:rPr>
        <w:t>Vertiefende Aufgabenstellung laut Antrag.</w:t>
      </w:r>
    </w:p>
    <w:p w14:paraId="01C675F3" w14:textId="77777777" w:rsidR="00AC1E1C" w:rsidRPr="00AC1E1C" w:rsidRDefault="00AC1E1C" w:rsidP="00AC1E1C">
      <w:pPr>
        <w:pStyle w:val="Textkrper"/>
      </w:pPr>
    </w:p>
    <w:p w14:paraId="35A7A74C" w14:textId="77777777" w:rsidR="006F34A0" w:rsidRDefault="006F34A0">
      <w:pPr>
        <w:suppressAutoHyphens w:val="0"/>
        <w:spacing w:after="0" w:line="240" w:lineRule="auto"/>
        <w:jc w:val="left"/>
      </w:pPr>
      <w:r>
        <w:br w:type="page"/>
      </w:r>
    </w:p>
    <w:p w14:paraId="7BC9D50A" w14:textId="77777777" w:rsidR="006F34A0" w:rsidRDefault="006F34A0" w:rsidP="006F34A0">
      <w:pPr>
        <w:pStyle w:val="berschrift1"/>
        <w:numPr>
          <w:ilvl w:val="0"/>
          <w:numId w:val="15"/>
        </w:numPr>
        <w:tabs>
          <w:tab w:val="left" w:pos="432"/>
        </w:tabs>
      </w:pPr>
      <w:bookmarkStart w:id="6" w:name="_Toc531171710"/>
      <w:r>
        <w:lastRenderedPageBreak/>
        <w:t>Dokumentation der Arbeit</w:t>
      </w:r>
      <w:bookmarkEnd w:id="6"/>
    </w:p>
    <w:p w14:paraId="08FEEDF4" w14:textId="77777777" w:rsidR="006F34A0" w:rsidRDefault="006F34A0" w:rsidP="006F34A0">
      <w:pPr>
        <w:rPr>
          <w:color w:val="0000FF"/>
        </w:rPr>
      </w:pPr>
      <w:r>
        <w:rPr>
          <w:color w:val="0000FF"/>
        </w:rPr>
        <w:t xml:space="preserve">Es werden die Projektergebnisse dokumentiert. </w:t>
      </w:r>
    </w:p>
    <w:p w14:paraId="36FB4CEF" w14:textId="77777777" w:rsidR="006F34A0" w:rsidRPr="00DC5AC7" w:rsidRDefault="00F52C0A" w:rsidP="006F34A0">
      <w:pPr>
        <w:pStyle w:val="Listenabsatz"/>
        <w:numPr>
          <w:ilvl w:val="0"/>
          <w:numId w:val="45"/>
        </w:numPr>
        <w:rPr>
          <w:color w:val="0000FF"/>
        </w:rPr>
      </w:pPr>
      <w:r>
        <w:rPr>
          <w:color w:val="0000FF"/>
        </w:rPr>
        <w:t>Grundkonzept</w:t>
      </w:r>
    </w:p>
    <w:p w14:paraId="61C33581" w14:textId="77777777" w:rsidR="006F34A0" w:rsidRPr="00DC5AC7" w:rsidRDefault="006F34A0" w:rsidP="006F34A0">
      <w:pPr>
        <w:pStyle w:val="Listenabsatz"/>
        <w:numPr>
          <w:ilvl w:val="0"/>
          <w:numId w:val="45"/>
        </w:numPr>
        <w:rPr>
          <w:color w:val="0000FF"/>
        </w:rPr>
      </w:pPr>
      <w:r w:rsidRPr="00DC5AC7">
        <w:rPr>
          <w:color w:val="0000FF"/>
        </w:rPr>
        <w:t>Theoretische Grundlagen</w:t>
      </w:r>
    </w:p>
    <w:p w14:paraId="18E8770C" w14:textId="77777777" w:rsidR="006F34A0" w:rsidRPr="00DC5AC7" w:rsidRDefault="006F34A0" w:rsidP="006F34A0">
      <w:pPr>
        <w:pStyle w:val="Listenabsatz"/>
        <w:numPr>
          <w:ilvl w:val="0"/>
          <w:numId w:val="45"/>
        </w:numPr>
        <w:rPr>
          <w:color w:val="0000FF"/>
        </w:rPr>
      </w:pPr>
      <w:r w:rsidRPr="00DC5AC7">
        <w:rPr>
          <w:color w:val="0000FF"/>
        </w:rPr>
        <w:t>Praktische Umsetzung</w:t>
      </w:r>
    </w:p>
    <w:p w14:paraId="292BD164" w14:textId="77777777" w:rsidR="006F34A0" w:rsidRPr="00DC5AC7" w:rsidRDefault="006F34A0" w:rsidP="006F34A0">
      <w:pPr>
        <w:pStyle w:val="Listenabsatz"/>
        <w:numPr>
          <w:ilvl w:val="0"/>
          <w:numId w:val="45"/>
        </w:numPr>
        <w:rPr>
          <w:color w:val="0000FF"/>
        </w:rPr>
      </w:pPr>
      <w:r w:rsidRPr="00DC5AC7">
        <w:rPr>
          <w:color w:val="0000FF"/>
        </w:rPr>
        <w:t>Lösungsweg</w:t>
      </w:r>
    </w:p>
    <w:p w14:paraId="110CAE7D" w14:textId="77777777" w:rsidR="006F34A0" w:rsidRPr="00DC5AC7" w:rsidRDefault="006F34A0" w:rsidP="006F34A0">
      <w:pPr>
        <w:pStyle w:val="Listenabsatz"/>
        <w:numPr>
          <w:ilvl w:val="0"/>
          <w:numId w:val="45"/>
        </w:numPr>
        <w:rPr>
          <w:color w:val="0000FF"/>
        </w:rPr>
      </w:pPr>
      <w:r w:rsidRPr="00DC5AC7">
        <w:rPr>
          <w:color w:val="0000FF"/>
        </w:rPr>
        <w:t>Alternativer Lösungsweg</w:t>
      </w:r>
    </w:p>
    <w:p w14:paraId="2E8EBDFD" w14:textId="77777777" w:rsidR="006F34A0" w:rsidRPr="00DC5AC7" w:rsidRDefault="006F34A0" w:rsidP="006F34A0">
      <w:pPr>
        <w:pStyle w:val="Listenabsatz"/>
        <w:numPr>
          <w:ilvl w:val="0"/>
          <w:numId w:val="45"/>
        </w:numPr>
        <w:rPr>
          <w:color w:val="0000FF"/>
        </w:rPr>
      </w:pPr>
      <w:r w:rsidRPr="00DC5AC7">
        <w:rPr>
          <w:color w:val="0000FF"/>
        </w:rPr>
        <w:t>Ergebnisse inkl. Interpretation</w:t>
      </w:r>
    </w:p>
    <w:p w14:paraId="351B5ED0" w14:textId="77777777" w:rsidR="006F34A0" w:rsidRDefault="006F34A0" w:rsidP="006F34A0">
      <w:pPr>
        <w:rPr>
          <w:color w:val="0000FF"/>
        </w:rPr>
      </w:pPr>
      <w:r>
        <w:rPr>
          <w:color w:val="0000FF"/>
        </w:rPr>
        <w:t>Weitere Anregungen:</w:t>
      </w:r>
    </w:p>
    <w:p w14:paraId="76112B79" w14:textId="77777777" w:rsidR="006F34A0" w:rsidRDefault="006F34A0" w:rsidP="006F34A0">
      <w:pPr>
        <w:pStyle w:val="Listenabsatz"/>
        <w:numPr>
          <w:ilvl w:val="0"/>
          <w:numId w:val="42"/>
        </w:numPr>
        <w:rPr>
          <w:color w:val="0000FF"/>
        </w:rPr>
      </w:pPr>
      <w:r>
        <w:rPr>
          <w:color w:val="0000FF"/>
        </w:rPr>
        <w:t>Fertigungsunterlagen</w:t>
      </w:r>
    </w:p>
    <w:p w14:paraId="0BBDBFF7" w14:textId="77777777" w:rsidR="006F34A0" w:rsidRDefault="006F34A0" w:rsidP="006F34A0">
      <w:pPr>
        <w:pStyle w:val="Listenabsatz"/>
        <w:numPr>
          <w:ilvl w:val="0"/>
          <w:numId w:val="42"/>
        </w:numPr>
        <w:rPr>
          <w:color w:val="0000FF"/>
        </w:rPr>
      </w:pPr>
      <w:r>
        <w:rPr>
          <w:color w:val="0000FF"/>
        </w:rPr>
        <w:t>Testfälle (Messergebnisse…)</w:t>
      </w:r>
    </w:p>
    <w:p w14:paraId="097A15B7" w14:textId="77777777" w:rsidR="006F34A0" w:rsidRDefault="006F34A0" w:rsidP="006F34A0">
      <w:pPr>
        <w:pStyle w:val="Listenabsatz"/>
        <w:numPr>
          <w:ilvl w:val="0"/>
          <w:numId w:val="42"/>
        </w:numPr>
        <w:rPr>
          <w:color w:val="0000FF"/>
        </w:rPr>
      </w:pPr>
      <w:r>
        <w:rPr>
          <w:color w:val="0000FF"/>
        </w:rPr>
        <w:t>Benutzerdokumentation</w:t>
      </w:r>
    </w:p>
    <w:p w14:paraId="2B9FBCB0" w14:textId="77777777" w:rsidR="006F34A0" w:rsidRDefault="006F34A0" w:rsidP="006F34A0">
      <w:pPr>
        <w:pStyle w:val="Listenabsatz"/>
        <w:numPr>
          <w:ilvl w:val="0"/>
          <w:numId w:val="42"/>
        </w:numPr>
        <w:rPr>
          <w:color w:val="0000FF"/>
        </w:rPr>
      </w:pPr>
      <w:r>
        <w:rPr>
          <w:color w:val="0000FF"/>
        </w:rPr>
        <w:t>Verwendete Technologien und Entwicklungswerkzeuge</w:t>
      </w:r>
      <w:bookmarkStart w:id="7" w:name="_Toc492122948"/>
    </w:p>
    <w:p w14:paraId="2A16700D" w14:textId="77777777" w:rsidR="00701ABE" w:rsidRDefault="00701ABE" w:rsidP="00701ABE">
      <w:pPr>
        <w:pStyle w:val="Listenabsatz"/>
        <w:rPr>
          <w:color w:val="0000FF"/>
        </w:rPr>
      </w:pPr>
    </w:p>
    <w:p w14:paraId="39D55A78" w14:textId="77777777" w:rsidR="00E06C6A" w:rsidRDefault="00E06C6A" w:rsidP="00E06C6A">
      <w:pPr>
        <w:rPr>
          <w:color w:val="0000FF"/>
        </w:rPr>
      </w:pPr>
      <w:r w:rsidRPr="00701ABE">
        <w:rPr>
          <w:color w:val="0000FF"/>
          <w:sz w:val="36"/>
        </w:rPr>
        <w:t>Beispiel zu oberer Definition</w:t>
      </w:r>
      <w:r>
        <w:rPr>
          <w:color w:val="0000FF"/>
        </w:rPr>
        <w:t>:</w:t>
      </w:r>
    </w:p>
    <w:p w14:paraId="48FC8CD4" w14:textId="77777777" w:rsidR="00E06C6A" w:rsidRPr="00701ABE" w:rsidRDefault="00E06C6A" w:rsidP="00E06C6A">
      <w:pPr>
        <w:pStyle w:val="berschrift2"/>
        <w:rPr>
          <w:color w:val="3333FF"/>
        </w:rPr>
      </w:pPr>
      <w:bookmarkStart w:id="8" w:name="_Toc531171711"/>
      <w:r w:rsidRPr="00701ABE">
        <w:rPr>
          <w:color w:val="3333FF"/>
        </w:rPr>
        <w:t>Grundkonzept</w:t>
      </w:r>
      <w:bookmarkEnd w:id="8"/>
    </w:p>
    <w:p w14:paraId="1BB375B0" w14:textId="77777777" w:rsidR="00E06C6A" w:rsidRPr="00701ABE" w:rsidRDefault="00E06C6A" w:rsidP="00E06C6A">
      <w:pPr>
        <w:pStyle w:val="berschrift2"/>
        <w:rPr>
          <w:color w:val="3333FF"/>
        </w:rPr>
      </w:pPr>
      <w:bookmarkStart w:id="9" w:name="_Toc531171712"/>
      <w:r w:rsidRPr="00701ABE">
        <w:rPr>
          <w:color w:val="3333FF"/>
        </w:rPr>
        <w:t>Theoretische Grundlagen</w:t>
      </w:r>
      <w:bookmarkEnd w:id="9"/>
    </w:p>
    <w:p w14:paraId="4EB69E27" w14:textId="77777777" w:rsidR="00E06C6A" w:rsidRPr="00701ABE" w:rsidRDefault="00E06C6A" w:rsidP="00E06C6A">
      <w:pPr>
        <w:pStyle w:val="berschrift3"/>
        <w:rPr>
          <w:color w:val="3333FF"/>
        </w:rPr>
      </w:pPr>
      <w:bookmarkStart w:id="10" w:name="_Toc531171713"/>
      <w:r w:rsidRPr="00701ABE">
        <w:rPr>
          <w:color w:val="3333FF"/>
        </w:rPr>
        <w:t>….</w:t>
      </w:r>
      <w:bookmarkEnd w:id="10"/>
    </w:p>
    <w:p w14:paraId="4EDE275E" w14:textId="77777777" w:rsidR="00E06C6A" w:rsidRPr="00701ABE" w:rsidRDefault="00E06C6A" w:rsidP="00E06C6A">
      <w:pPr>
        <w:pStyle w:val="berschrift2"/>
        <w:rPr>
          <w:color w:val="3333FF"/>
        </w:rPr>
      </w:pPr>
      <w:bookmarkStart w:id="11" w:name="_Toc531171714"/>
      <w:r w:rsidRPr="00701ABE">
        <w:rPr>
          <w:color w:val="3333FF"/>
        </w:rPr>
        <w:t>Praktische Umsetzung</w:t>
      </w:r>
      <w:bookmarkEnd w:id="11"/>
    </w:p>
    <w:p w14:paraId="3B991BE3" w14:textId="77777777" w:rsidR="00E06C6A" w:rsidRDefault="00E06C6A" w:rsidP="00E06C6A">
      <w:r>
        <w:t>….</w:t>
      </w:r>
    </w:p>
    <w:p w14:paraId="7BCFAC07" w14:textId="77777777" w:rsidR="00E06C6A" w:rsidRDefault="00E06C6A">
      <w:pPr>
        <w:suppressAutoHyphens w:val="0"/>
        <w:spacing w:after="0" w:line="240" w:lineRule="auto"/>
        <w:jc w:val="left"/>
      </w:pPr>
      <w:r>
        <w:br w:type="page"/>
      </w:r>
    </w:p>
    <w:p w14:paraId="69077D34" w14:textId="77777777" w:rsidR="00E06C6A" w:rsidRPr="00E06C6A" w:rsidRDefault="00E06C6A" w:rsidP="00E06C6A"/>
    <w:p w14:paraId="5F5B2D0C" w14:textId="77777777" w:rsidR="006F34A0" w:rsidRPr="00DC5AC7" w:rsidRDefault="006F34A0" w:rsidP="006F34A0">
      <w:pPr>
        <w:rPr>
          <w:color w:val="0000FF"/>
          <w:sz w:val="2"/>
        </w:rPr>
      </w:pPr>
    </w:p>
    <w:p w14:paraId="47DC1A8C" w14:textId="77777777" w:rsidR="006F34A0" w:rsidRPr="00CD281A" w:rsidRDefault="006F34A0" w:rsidP="006F34A0">
      <w:pPr>
        <w:pStyle w:val="berschrift1"/>
        <w:numPr>
          <w:ilvl w:val="0"/>
          <w:numId w:val="15"/>
        </w:numPr>
        <w:tabs>
          <w:tab w:val="left" w:pos="432"/>
        </w:tabs>
      </w:pPr>
      <w:bookmarkStart w:id="12" w:name="_Toc531171715"/>
      <w:r>
        <w:t>Erklärung der Eigenständigkeit der Arbeit</w:t>
      </w:r>
      <w:bookmarkEnd w:id="7"/>
      <w:bookmarkEnd w:id="12"/>
    </w:p>
    <w:p w14:paraId="61F349FE" w14:textId="77777777" w:rsidR="006F34A0" w:rsidRPr="00DC5AC7" w:rsidRDefault="006F34A0" w:rsidP="006F34A0">
      <w:pPr>
        <w:autoSpaceDE w:val="0"/>
        <w:autoSpaceDN w:val="0"/>
        <w:adjustRightInd w:val="0"/>
        <w:rPr>
          <w:sz w:val="2"/>
        </w:rPr>
      </w:pPr>
    </w:p>
    <w:p w14:paraId="4D6A8D02" w14:textId="77777777" w:rsidR="006F34A0" w:rsidRDefault="006F34A0" w:rsidP="006F34A0">
      <w:bookmarkStart w:id="13" w:name="OLE_LINK48"/>
      <w:bookmarkStart w:id="14" w:name="OLE_LINK49"/>
      <w:bookmarkStart w:id="15" w:name="OLE_LINK50"/>
      <w:r>
        <w:t xml:space="preserve">EIDESSTATTLICHE ERKLÄRUNG </w:t>
      </w:r>
    </w:p>
    <w:p w14:paraId="0BB0699C" w14:textId="77777777" w:rsidR="006F34A0" w:rsidRPr="00DC5AC7" w:rsidRDefault="006F34A0" w:rsidP="006F34A0">
      <w:pPr>
        <w:autoSpaceDE w:val="0"/>
        <w:autoSpaceDN w:val="0"/>
        <w:adjustRightInd w:val="0"/>
        <w:rPr>
          <w:sz w:val="6"/>
        </w:rPr>
      </w:pPr>
    </w:p>
    <w:p w14:paraId="09D03E06" w14:textId="77777777" w:rsidR="006F34A0" w:rsidRDefault="006F34A0" w:rsidP="006F34A0">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w:t>
      </w:r>
      <w:r w:rsidR="00F52C0A">
        <w:t>, wenn kein Sperrvermerk vorliegt</w:t>
      </w:r>
      <w:r>
        <w:t>.</w:t>
      </w:r>
      <w:bookmarkEnd w:id="13"/>
    </w:p>
    <w:p w14:paraId="14E81013" w14:textId="77777777" w:rsidR="00F52C0A" w:rsidRDefault="00F52C0A" w:rsidP="006F34A0"/>
    <w:p w14:paraId="25BD5C9B" w14:textId="77777777" w:rsidR="006F34A0" w:rsidRDefault="006F34A0" w:rsidP="006F34A0">
      <w:pPr>
        <w:ind w:left="284"/>
      </w:pPr>
      <w:r>
        <w:tab/>
      </w:r>
      <w:r>
        <w:tab/>
      </w:r>
      <w:r>
        <w:tab/>
      </w:r>
      <w:r>
        <w:tab/>
      </w:r>
      <w:r>
        <w:tab/>
      </w:r>
      <w:r>
        <w:tab/>
      </w:r>
      <w:r>
        <w:tab/>
      </w:r>
    </w:p>
    <w:tbl>
      <w:tblPr>
        <w:tblStyle w:val="Tabellenraster"/>
        <w:tblW w:w="8788" w:type="dxa"/>
        <w:tblInd w:w="3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27"/>
        <w:gridCol w:w="1559"/>
        <w:gridCol w:w="4002"/>
      </w:tblGrid>
      <w:tr w:rsidR="006F34A0" w14:paraId="089A4700" w14:textId="77777777" w:rsidTr="009F3E28">
        <w:tc>
          <w:tcPr>
            <w:tcW w:w="3227" w:type="dxa"/>
            <w:tcBorders>
              <w:top w:val="single" w:sz="4" w:space="0" w:color="auto"/>
              <w:left w:val="nil"/>
              <w:bottom w:val="nil"/>
              <w:right w:val="nil"/>
            </w:tcBorders>
            <w:hideMark/>
          </w:tcPr>
          <w:p w14:paraId="6C966685" w14:textId="77777777" w:rsidR="006F34A0" w:rsidRDefault="006F34A0" w:rsidP="009F3E28">
            <w:pPr>
              <w:spacing w:after="200"/>
              <w:ind w:left="284"/>
              <w:rPr>
                <w:rFonts w:ascii="Times New Roman" w:hAnsi="Times New Roman" w:cs="Times New Roman"/>
                <w:lang w:val="de-AT"/>
              </w:rPr>
            </w:pPr>
            <w:r>
              <w:rPr>
                <w:rFonts w:ascii="Times New Roman" w:hAnsi="Times New Roman" w:cs="Times New Roman"/>
              </w:rPr>
              <w:t>Ort, Datum</w:t>
            </w:r>
          </w:p>
        </w:tc>
        <w:tc>
          <w:tcPr>
            <w:tcW w:w="1559" w:type="dxa"/>
            <w:tcBorders>
              <w:top w:val="nil"/>
              <w:left w:val="nil"/>
              <w:bottom w:val="nil"/>
              <w:right w:val="nil"/>
            </w:tcBorders>
          </w:tcPr>
          <w:p w14:paraId="60E7EFB4" w14:textId="77777777" w:rsidR="006F34A0" w:rsidRDefault="006F34A0" w:rsidP="009F3E28">
            <w:pPr>
              <w:spacing w:after="200"/>
              <w:ind w:left="284"/>
              <w:rPr>
                <w:rFonts w:ascii="Times New Roman" w:hAnsi="Times New Roman" w:cs="Times New Roman"/>
              </w:rPr>
            </w:pPr>
          </w:p>
        </w:tc>
        <w:tc>
          <w:tcPr>
            <w:tcW w:w="4002" w:type="dxa"/>
            <w:tcBorders>
              <w:top w:val="single" w:sz="4" w:space="0" w:color="auto"/>
              <w:left w:val="nil"/>
              <w:bottom w:val="nil"/>
              <w:right w:val="nil"/>
            </w:tcBorders>
            <w:hideMark/>
          </w:tcPr>
          <w:p w14:paraId="3CE3C21A" w14:textId="77777777" w:rsidR="006F34A0" w:rsidRDefault="006F34A0" w:rsidP="009F3E28">
            <w:pPr>
              <w:spacing w:after="200"/>
              <w:ind w:left="284"/>
              <w:rPr>
                <w:rFonts w:ascii="Times New Roman" w:hAnsi="Times New Roman" w:cs="Times New Roman"/>
              </w:rPr>
            </w:pPr>
            <w:r>
              <w:rPr>
                <w:rFonts w:ascii="Times New Roman" w:hAnsi="Times New Roman" w:cs="Times New Roman"/>
              </w:rPr>
              <w:t xml:space="preserve">Verfasser  1                                                      </w:t>
            </w:r>
          </w:p>
        </w:tc>
        <w:bookmarkEnd w:id="14"/>
        <w:bookmarkEnd w:id="15"/>
      </w:tr>
    </w:tbl>
    <w:p w14:paraId="21A27F87" w14:textId="77777777" w:rsidR="006F34A0" w:rsidRDefault="006F34A0" w:rsidP="006F34A0">
      <w:pPr>
        <w:suppressAutoHyphens w:val="0"/>
        <w:spacing w:after="0" w:line="240" w:lineRule="auto"/>
        <w:jc w:val="left"/>
      </w:pPr>
    </w:p>
    <w:p w14:paraId="72031E2E" w14:textId="77777777" w:rsidR="00E06C6A" w:rsidRDefault="00E06C6A" w:rsidP="006F34A0">
      <w:pPr>
        <w:suppressAutoHyphens w:val="0"/>
        <w:spacing w:after="0" w:line="240" w:lineRule="auto"/>
        <w:jc w:val="left"/>
      </w:pPr>
    </w:p>
    <w:tbl>
      <w:tblPr>
        <w:tblStyle w:val="Tabellenraster"/>
        <w:tblW w:w="8788" w:type="dxa"/>
        <w:tblInd w:w="3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27"/>
        <w:gridCol w:w="1559"/>
        <w:gridCol w:w="4002"/>
      </w:tblGrid>
      <w:tr w:rsidR="00E06C6A" w14:paraId="2A799667" w14:textId="77777777" w:rsidTr="003335D9">
        <w:tc>
          <w:tcPr>
            <w:tcW w:w="3227" w:type="dxa"/>
            <w:tcBorders>
              <w:top w:val="single" w:sz="4" w:space="0" w:color="auto"/>
              <w:left w:val="nil"/>
              <w:bottom w:val="nil"/>
              <w:right w:val="nil"/>
            </w:tcBorders>
            <w:hideMark/>
          </w:tcPr>
          <w:p w14:paraId="7CA9B721" w14:textId="77777777" w:rsidR="00E06C6A" w:rsidRDefault="00E06C6A" w:rsidP="003335D9">
            <w:pPr>
              <w:spacing w:after="200"/>
              <w:ind w:left="284"/>
              <w:rPr>
                <w:rFonts w:ascii="Times New Roman" w:hAnsi="Times New Roman" w:cs="Times New Roman"/>
                <w:lang w:val="de-AT"/>
              </w:rPr>
            </w:pPr>
            <w:r>
              <w:rPr>
                <w:rFonts w:ascii="Times New Roman" w:hAnsi="Times New Roman" w:cs="Times New Roman"/>
              </w:rPr>
              <w:t>Ort, Datum</w:t>
            </w:r>
          </w:p>
        </w:tc>
        <w:tc>
          <w:tcPr>
            <w:tcW w:w="1559" w:type="dxa"/>
            <w:tcBorders>
              <w:top w:val="nil"/>
              <w:left w:val="nil"/>
              <w:bottom w:val="nil"/>
              <w:right w:val="nil"/>
            </w:tcBorders>
          </w:tcPr>
          <w:p w14:paraId="15E366E6" w14:textId="77777777" w:rsidR="00E06C6A" w:rsidRDefault="00E06C6A" w:rsidP="003335D9">
            <w:pPr>
              <w:spacing w:after="200"/>
              <w:ind w:left="284"/>
              <w:rPr>
                <w:rFonts w:ascii="Times New Roman" w:hAnsi="Times New Roman" w:cs="Times New Roman"/>
              </w:rPr>
            </w:pPr>
          </w:p>
        </w:tc>
        <w:tc>
          <w:tcPr>
            <w:tcW w:w="4002" w:type="dxa"/>
            <w:tcBorders>
              <w:top w:val="single" w:sz="4" w:space="0" w:color="auto"/>
              <w:left w:val="nil"/>
              <w:bottom w:val="nil"/>
              <w:right w:val="nil"/>
            </w:tcBorders>
            <w:hideMark/>
          </w:tcPr>
          <w:p w14:paraId="4FEF4D69" w14:textId="77777777" w:rsidR="00E06C6A" w:rsidRDefault="00E06C6A" w:rsidP="003335D9">
            <w:pPr>
              <w:spacing w:after="200"/>
              <w:ind w:left="284"/>
              <w:rPr>
                <w:rFonts w:ascii="Times New Roman" w:hAnsi="Times New Roman" w:cs="Times New Roman"/>
              </w:rPr>
            </w:pPr>
            <w:r>
              <w:rPr>
                <w:rFonts w:ascii="Times New Roman" w:hAnsi="Times New Roman" w:cs="Times New Roman"/>
              </w:rPr>
              <w:t>Verfasser</w:t>
            </w:r>
            <w:r w:rsidR="001A1570">
              <w:rPr>
                <w:rFonts w:ascii="Times New Roman" w:hAnsi="Times New Roman" w:cs="Times New Roman"/>
              </w:rPr>
              <w:t>in  2</w:t>
            </w:r>
            <w:r>
              <w:rPr>
                <w:rFonts w:ascii="Times New Roman" w:hAnsi="Times New Roman" w:cs="Times New Roman"/>
              </w:rPr>
              <w:t xml:space="preserve">                                                      </w:t>
            </w:r>
          </w:p>
        </w:tc>
      </w:tr>
    </w:tbl>
    <w:p w14:paraId="158BBE6B" w14:textId="77777777" w:rsidR="006F34A0" w:rsidRDefault="001A1570" w:rsidP="006F34A0">
      <w:pPr>
        <w:suppressAutoHyphens w:val="0"/>
        <w:spacing w:after="0" w:line="240" w:lineRule="auto"/>
        <w:jc w:val="left"/>
      </w:pPr>
      <w:r>
        <w:t>…</w:t>
      </w:r>
      <w:r w:rsidR="006F34A0">
        <w:br w:type="page"/>
      </w:r>
    </w:p>
    <w:p w14:paraId="2D14CFE9" w14:textId="77777777" w:rsidR="00A454B1" w:rsidRDefault="00A454B1">
      <w:pPr>
        <w:suppressAutoHyphens w:val="0"/>
        <w:spacing w:after="0" w:line="240" w:lineRule="auto"/>
        <w:jc w:val="left"/>
        <w:sectPr w:rsidR="00A454B1" w:rsidSect="007040E0">
          <w:headerReference w:type="default" r:id="rId8"/>
          <w:footerReference w:type="default" r:id="rId9"/>
          <w:pgSz w:w="11906" w:h="16838"/>
          <w:pgMar w:top="1418" w:right="1418" w:bottom="1418" w:left="1701" w:header="720" w:footer="720" w:gutter="0"/>
          <w:pgNumType w:start="1"/>
          <w:cols w:space="708"/>
          <w:docGrid w:linePitch="360"/>
        </w:sectPr>
      </w:pPr>
    </w:p>
    <w:p w14:paraId="1278EA99" w14:textId="77777777" w:rsidR="00AC1E1C" w:rsidRDefault="00AC1E1C">
      <w:pPr>
        <w:suppressAutoHyphens w:val="0"/>
        <w:spacing w:after="0" w:line="240" w:lineRule="auto"/>
        <w:jc w:val="left"/>
        <w:rPr>
          <w:b/>
          <w:smallCaps/>
          <w:sz w:val="32"/>
        </w:rPr>
      </w:pPr>
    </w:p>
    <w:p w14:paraId="43CCB7F6" w14:textId="77777777" w:rsidR="00895840" w:rsidRDefault="00895840" w:rsidP="009F40A9">
      <w:pPr>
        <w:pStyle w:val="berschrift1"/>
        <w:numPr>
          <w:ilvl w:val="0"/>
          <w:numId w:val="40"/>
        </w:numPr>
        <w:ind w:left="426" w:hanging="426"/>
      </w:pPr>
      <w:bookmarkStart w:id="16" w:name="_Toc343525872"/>
      <w:bookmarkStart w:id="17" w:name="_Toc531171716"/>
      <w:bookmarkEnd w:id="2"/>
      <w:r>
        <w:t>Abbildungsverzeichnis</w:t>
      </w:r>
      <w:bookmarkEnd w:id="16"/>
      <w:bookmarkEnd w:id="17"/>
    </w:p>
    <w:p w14:paraId="1FBA440B" w14:textId="77777777" w:rsidR="00383FC2" w:rsidRPr="00CD1327" w:rsidRDefault="00383FC2">
      <w:pPr>
        <w:pStyle w:val="Abbildungsverzeichnis"/>
        <w:tabs>
          <w:tab w:val="right" w:leader="dot" w:pos="9916"/>
        </w:tabs>
        <w:rPr>
          <w:rFonts w:asciiTheme="minorHAnsi" w:eastAsiaTheme="minorEastAsia" w:hAnsiTheme="minorHAnsi" w:cstheme="minorBidi"/>
          <w:noProof/>
          <w:sz w:val="22"/>
          <w:szCs w:val="22"/>
          <w:lang w:eastAsia="de-DE"/>
        </w:rPr>
      </w:pPr>
      <w:r w:rsidRPr="00CD1327">
        <w:fldChar w:fldCharType="begin"/>
      </w:r>
      <w:r w:rsidRPr="00CD1327">
        <w:instrText xml:space="preserve"> TOC \h \z \c "Abbildung" </w:instrText>
      </w:r>
      <w:r w:rsidRPr="00CD1327">
        <w:fldChar w:fldCharType="separate"/>
      </w:r>
      <w:hyperlink w:anchor="_Toc415201720" w:history="1">
        <w:r w:rsidRPr="00CD1327">
          <w:rPr>
            <w:rStyle w:val="Hyperlink"/>
            <w:noProof/>
            <w:color w:val="auto"/>
            <w:lang w:val="de-AT"/>
          </w:rPr>
          <w:t>Abbildun</w:t>
        </w:r>
        <w:r w:rsidR="00DB3DBA">
          <w:rPr>
            <w:rStyle w:val="Hyperlink"/>
            <w:noProof/>
            <w:color w:val="auto"/>
            <w:lang w:val="de-AT"/>
          </w:rPr>
          <w:t>g 1: XYZ</w:t>
        </w:r>
      </w:hyperlink>
      <w:hyperlink w:anchor="_Toc415201720" w:history="1">
        <w:r w:rsidR="00FE2F90">
          <w:tab/>
          <w:t>vi</w:t>
        </w:r>
      </w:hyperlink>
    </w:p>
    <w:p w14:paraId="47D10E25" w14:textId="77777777" w:rsidR="00383FC2" w:rsidRPr="00CD1327" w:rsidRDefault="00383FC2">
      <w:pPr>
        <w:pStyle w:val="Abbildungsverzeichnis"/>
        <w:tabs>
          <w:tab w:val="right" w:leader="dot" w:pos="9916"/>
        </w:tabs>
        <w:rPr>
          <w:rFonts w:asciiTheme="minorHAnsi" w:eastAsiaTheme="minorEastAsia" w:hAnsiTheme="minorHAnsi" w:cstheme="minorBidi"/>
          <w:noProof/>
          <w:sz w:val="22"/>
          <w:szCs w:val="22"/>
          <w:lang w:eastAsia="de-DE"/>
        </w:rPr>
      </w:pPr>
      <w:hyperlink w:anchor="_Toc415201721" w:history="1">
        <w:r w:rsidRPr="00CD1327">
          <w:rPr>
            <w:rStyle w:val="Hyperlink"/>
            <w:noProof/>
            <w:color w:val="auto"/>
          </w:rPr>
          <w:t>Abbildung 2:</w:t>
        </w:r>
        <w:r w:rsidR="00DB3DBA">
          <w:rPr>
            <w:rStyle w:val="Hyperlink"/>
            <w:noProof/>
            <w:color w:val="auto"/>
          </w:rPr>
          <w:t>ABC</w:t>
        </w:r>
        <w:r w:rsidRPr="00CD1327">
          <w:rPr>
            <w:noProof/>
            <w:webHidden/>
          </w:rPr>
          <w:fldChar w:fldCharType="begin"/>
        </w:r>
        <w:r w:rsidRPr="00CD1327">
          <w:rPr>
            <w:noProof/>
            <w:webHidden/>
          </w:rPr>
          <w:instrText xml:space="preserve"> PAGEREF _Toc415201721 \h </w:instrText>
        </w:r>
        <w:r w:rsidRPr="00CD1327">
          <w:rPr>
            <w:noProof/>
            <w:webHidden/>
          </w:rPr>
        </w:r>
        <w:r w:rsidRPr="00CD1327">
          <w:rPr>
            <w:noProof/>
            <w:webHidden/>
          </w:rPr>
          <w:fldChar w:fldCharType="separate"/>
        </w:r>
        <w:hyperlink w:anchor="_Toc415201721" w:history="1">
          <w:r w:rsidR="00FE2F90">
            <w:tab/>
            <w:t>VI</w:t>
          </w:r>
        </w:hyperlink>
        <w:r w:rsidR="00933DDB">
          <w:rPr>
            <w:b/>
            <w:bCs/>
            <w:noProof/>
            <w:webHidden/>
          </w:rPr>
          <w:t>.</w:t>
        </w:r>
        <w:r w:rsidRPr="00CD1327">
          <w:rPr>
            <w:noProof/>
            <w:webHidden/>
          </w:rPr>
          <w:fldChar w:fldCharType="end"/>
        </w:r>
      </w:hyperlink>
    </w:p>
    <w:p w14:paraId="3A188B77" w14:textId="77777777" w:rsidR="00853F61" w:rsidRDefault="00383FC2" w:rsidP="00853F61">
      <w:r w:rsidRPr="00CD1327">
        <w:fldChar w:fldCharType="end"/>
      </w:r>
    </w:p>
    <w:p w14:paraId="5AAB2EE4" w14:textId="77777777" w:rsidR="00853F61" w:rsidRDefault="00853F61" w:rsidP="000E17B2">
      <w:pPr>
        <w:pStyle w:val="berschrift1"/>
        <w:numPr>
          <w:ilvl w:val="0"/>
          <w:numId w:val="26"/>
        </w:numPr>
      </w:pPr>
      <w:bookmarkStart w:id="18" w:name="_Toc343525873"/>
      <w:bookmarkStart w:id="19" w:name="_Toc531171717"/>
      <w:r>
        <w:t>Tabellenverzeichnis</w:t>
      </w:r>
      <w:bookmarkEnd w:id="18"/>
      <w:bookmarkEnd w:id="19"/>
    </w:p>
    <w:p w14:paraId="7432D8C9" w14:textId="77777777" w:rsidR="009F40A9" w:rsidRPr="003D37A8" w:rsidRDefault="009F40A9">
      <w:pPr>
        <w:pStyle w:val="Abbildungsverzeichnis"/>
        <w:tabs>
          <w:tab w:val="right" w:leader="dot" w:pos="9916"/>
        </w:tabs>
        <w:rPr>
          <w:rFonts w:asciiTheme="minorHAnsi" w:eastAsiaTheme="minorEastAsia" w:hAnsiTheme="minorHAnsi" w:cstheme="minorBidi"/>
          <w:noProof/>
          <w:color w:val="0000FF"/>
          <w:sz w:val="22"/>
          <w:szCs w:val="22"/>
          <w:lang w:eastAsia="de-DE"/>
        </w:rPr>
      </w:pPr>
      <w:r>
        <w:fldChar w:fldCharType="begin"/>
      </w:r>
      <w:r>
        <w:instrText xml:space="preserve"> TOC \h \z \c "Tabelle" </w:instrText>
      </w:r>
      <w:r>
        <w:fldChar w:fldCharType="separate"/>
      </w:r>
      <w:hyperlink w:anchor="_Toc415201490" w:history="1">
        <w:r w:rsidRPr="003D37A8">
          <w:rPr>
            <w:rStyle w:val="Hyperlink"/>
            <w:noProof/>
          </w:rPr>
          <w:t>Tabelle 1: Arbeitsaufstellung</w:t>
        </w:r>
        <w:r w:rsidRPr="00CD1327">
          <w:rPr>
            <w:noProof/>
            <w:webHidden/>
          </w:rPr>
          <w:tab/>
        </w:r>
        <w:r w:rsidRPr="00CD1327">
          <w:rPr>
            <w:noProof/>
            <w:webHidden/>
          </w:rPr>
          <w:fldChar w:fldCharType="begin"/>
        </w:r>
        <w:r w:rsidRPr="00CD1327">
          <w:rPr>
            <w:noProof/>
            <w:webHidden/>
          </w:rPr>
          <w:instrText xml:space="preserve"> PAGEREF _Toc415201490 \h </w:instrText>
        </w:r>
        <w:r w:rsidRPr="00CD1327">
          <w:rPr>
            <w:noProof/>
            <w:webHidden/>
          </w:rPr>
        </w:r>
        <w:r w:rsidRPr="00CD1327">
          <w:rPr>
            <w:noProof/>
            <w:webHidden/>
          </w:rPr>
          <w:fldChar w:fldCharType="separate"/>
        </w:r>
        <w:r w:rsidR="00933DDB">
          <w:rPr>
            <w:noProof/>
            <w:webHidden/>
          </w:rPr>
          <w:t>IV</w:t>
        </w:r>
        <w:r w:rsidRPr="00CD1327">
          <w:rPr>
            <w:noProof/>
            <w:webHidden/>
          </w:rPr>
          <w:fldChar w:fldCharType="end"/>
        </w:r>
      </w:hyperlink>
    </w:p>
    <w:p w14:paraId="5DB38FCD" w14:textId="77777777" w:rsidR="00853F61" w:rsidRPr="00853F61" w:rsidRDefault="009F40A9" w:rsidP="00853F61">
      <w:r>
        <w:fldChar w:fldCharType="end"/>
      </w:r>
    </w:p>
    <w:p w14:paraId="4CA0A42F" w14:textId="77777777" w:rsidR="00772FD0" w:rsidRPr="00D46FDD" w:rsidRDefault="00BC0456" w:rsidP="00D46FDD">
      <w:pPr>
        <w:pStyle w:val="berschrift1"/>
        <w:numPr>
          <w:ilvl w:val="0"/>
          <w:numId w:val="28"/>
        </w:numPr>
        <w:tabs>
          <w:tab w:val="left" w:pos="432"/>
        </w:tabs>
      </w:pPr>
      <w:bookmarkStart w:id="20" w:name="_Toc343525874"/>
      <w:bookmarkStart w:id="21" w:name="_Toc531171718"/>
      <w:r>
        <w:t>Literaturverzeichnis</w:t>
      </w:r>
      <w:bookmarkEnd w:id="20"/>
      <w:bookmarkEnd w:id="21"/>
    </w:p>
    <w:p w14:paraId="49C76A74" w14:textId="77777777" w:rsidR="009F2D74" w:rsidRPr="009F2D74" w:rsidRDefault="009F2D74">
      <w:pPr>
        <w:rPr>
          <w:color w:val="0000FF"/>
        </w:rPr>
      </w:pPr>
      <w:r w:rsidRPr="009F2D74">
        <w:rPr>
          <w:color w:val="0000FF"/>
        </w:rPr>
        <w:t>(in alphabetischer Reihenfolge geordnet nach Nachname)</w:t>
      </w:r>
    </w:p>
    <w:p w14:paraId="024BB3A5" w14:textId="77777777" w:rsidR="00BC0456" w:rsidRDefault="00BC0456">
      <w:pPr>
        <w:rPr>
          <w:color w:val="0000FF"/>
          <w:lang w:val="en-GB"/>
        </w:rPr>
      </w:pPr>
      <w:proofErr w:type="spellStart"/>
      <w:r>
        <w:rPr>
          <w:color w:val="0000FF"/>
          <w:lang w:val="en-GB"/>
        </w:rPr>
        <w:t>Beispiele</w:t>
      </w:r>
      <w:proofErr w:type="spellEnd"/>
      <w:r>
        <w:rPr>
          <w:color w:val="0000FF"/>
          <w:lang w:val="en-GB"/>
        </w:rPr>
        <w:t>:</w:t>
      </w:r>
    </w:p>
    <w:bookmarkStart w:id="22" w:name="_Toc415170264" w:displacedByCustomXml="next"/>
    <w:bookmarkStart w:id="23" w:name="_Toc343525875" w:displacedByCustomXml="next"/>
    <w:sdt>
      <w:sdtPr>
        <w:rPr>
          <w:b w:val="0"/>
          <w:smallCaps w:val="0"/>
          <w:sz w:val="24"/>
        </w:rPr>
        <w:id w:val="7413064"/>
        <w:docPartObj>
          <w:docPartGallery w:val="Bibliographies"/>
          <w:docPartUnique/>
        </w:docPartObj>
      </w:sdtPr>
      <w:sdtEndPr>
        <w:rPr>
          <w:color w:val="0033CC"/>
          <w:szCs w:val="24"/>
        </w:rPr>
      </w:sdtEndPr>
      <w:sdtContent>
        <w:bookmarkEnd w:id="23" w:displacedByCustomXml="prev"/>
        <w:bookmarkEnd w:id="22" w:displacedByCustomXml="prev"/>
        <w:p w14:paraId="2D3769B4" w14:textId="77777777" w:rsidR="0019611C" w:rsidRPr="00D46FDD" w:rsidRDefault="0019611C" w:rsidP="000C5BF9">
          <w:pPr>
            <w:pStyle w:val="berschrift1"/>
            <w:numPr>
              <w:ilvl w:val="0"/>
              <w:numId w:val="0"/>
            </w:numPr>
            <w:rPr>
              <w:color w:val="0000FF"/>
            </w:rPr>
          </w:pPr>
        </w:p>
        <w:sdt>
          <w:sdtPr>
            <w:rPr>
              <w:color w:val="0000FF"/>
              <w:lang w:val="de-DE"/>
            </w:rPr>
            <w:id w:val="111145805"/>
            <w:bibliography/>
          </w:sdtPr>
          <w:sdtEndPr>
            <w:rPr>
              <w:szCs w:val="24"/>
            </w:rPr>
          </w:sdtEndPr>
          <w:sdtContent>
            <w:p w14:paraId="41DEF10A" w14:textId="77777777" w:rsidR="00C01E70" w:rsidRPr="00D46FDD" w:rsidRDefault="009F40A9" w:rsidP="00C01E70">
              <w:pPr>
                <w:pStyle w:val="Literaturverzeichnis"/>
                <w:rPr>
                  <w:color w:val="0000FF"/>
                  <w:sz w:val="20"/>
                  <w:lang w:val="de-DE"/>
                </w:rPr>
              </w:pPr>
              <w:r w:rsidRPr="00D46FDD">
                <w:rPr>
                  <w:color w:val="0000FF"/>
                  <w:sz w:val="20"/>
                  <w:lang w:val="de-DE"/>
                </w:rPr>
                <w:t xml:space="preserve"> </w:t>
              </w:r>
              <w:r w:rsidR="00C01E70" w:rsidRPr="00D46FDD">
                <w:rPr>
                  <w:color w:val="0000FF"/>
                  <w:sz w:val="20"/>
                  <w:lang w:val="de-DE"/>
                </w:rPr>
                <w:t>(Übernommen aus dem Leitfaden des BMBF Reife- und Diplomprüfungen März 2014)</w:t>
              </w:r>
            </w:p>
            <w:p w14:paraId="20D1E487" w14:textId="77777777" w:rsidR="001A1570" w:rsidRDefault="00C01E70" w:rsidP="001A1570">
              <w:pPr>
                <w:pStyle w:val="Literaturverzeichnis"/>
                <w:numPr>
                  <w:ilvl w:val="0"/>
                  <w:numId w:val="48"/>
                </w:numPr>
                <w:ind w:left="284"/>
                <w:rPr>
                  <w:color w:val="0000FF"/>
                  <w:sz w:val="20"/>
                  <w:lang w:val="de-DE"/>
                </w:rPr>
              </w:pPr>
              <w:r w:rsidRPr="00D46FDD">
                <w:rPr>
                  <w:color w:val="0000FF"/>
                  <w:sz w:val="20"/>
                  <w:lang w:val="de-DE"/>
                </w:rPr>
                <w:t>Werke eines Autors</w:t>
              </w:r>
              <w:r w:rsidR="002735A8">
                <w:rPr>
                  <w:color w:val="0000FF"/>
                  <w:sz w:val="20"/>
                  <w:lang w:val="de-DE"/>
                </w:rPr>
                <w:t>:</w:t>
              </w:r>
            </w:p>
            <w:p w14:paraId="2F38C4FE" w14:textId="77777777" w:rsidR="001A1570" w:rsidRDefault="00C01E70" w:rsidP="001A1570">
              <w:pPr>
                <w:pStyle w:val="Literaturverzeichnis"/>
                <w:ind w:left="720" w:firstLine="0"/>
                <w:rPr>
                  <w:color w:val="0000FF"/>
                  <w:sz w:val="20"/>
                  <w:lang w:val="de-DE"/>
                </w:rPr>
              </w:pPr>
              <w:r w:rsidRPr="001A1570">
                <w:rPr>
                  <w:color w:val="0000FF"/>
                  <w:sz w:val="20"/>
                  <w:lang w:val="de-DE"/>
                </w:rPr>
                <w:t xml:space="preserve"> Nachname, Vorname: Titel. Untertitel. - Verlagsort: Verlag, Jahr. </w:t>
              </w:r>
            </w:p>
            <w:p w14:paraId="2FEA15B9" w14:textId="77777777" w:rsidR="00C01E70" w:rsidRPr="001A1570" w:rsidRDefault="00C01E70" w:rsidP="001A1570">
              <w:pPr>
                <w:pStyle w:val="Literaturverzeichnis"/>
                <w:ind w:left="720" w:firstLine="0"/>
                <w:rPr>
                  <w:color w:val="0000FF"/>
                  <w:sz w:val="20"/>
                  <w:lang w:val="de-DE"/>
                </w:rPr>
              </w:pPr>
              <w:r w:rsidRPr="001A1570">
                <w:rPr>
                  <w:color w:val="0000FF"/>
                  <w:sz w:val="20"/>
                  <w:lang w:val="de-DE"/>
                </w:rPr>
                <w:t xml:space="preserve">Nachname, Vorname: Titel. Untertitel. Auflage - Verlagsort: Verlag, Jahr. </w:t>
              </w:r>
            </w:p>
            <w:p w14:paraId="42501EB1" w14:textId="77777777" w:rsidR="001A1570" w:rsidRDefault="00C01E70" w:rsidP="00C01E70">
              <w:pPr>
                <w:pStyle w:val="Literaturverzeichnis"/>
                <w:rPr>
                  <w:color w:val="0000FF"/>
                  <w:sz w:val="20"/>
                  <w:lang w:val="de-DE"/>
                </w:rPr>
              </w:pPr>
              <w:r w:rsidRPr="00D46FDD">
                <w:rPr>
                  <w:color w:val="0000FF"/>
                  <w:sz w:val="20"/>
                  <w:lang w:val="de-DE"/>
                </w:rPr>
                <w:t xml:space="preserve">Beispiele: </w:t>
              </w:r>
            </w:p>
            <w:p w14:paraId="16B646E4" w14:textId="77777777" w:rsidR="001A1570" w:rsidRDefault="00C01E70" w:rsidP="001A1570">
              <w:pPr>
                <w:pStyle w:val="Literaturverzeichnis"/>
                <w:ind w:left="709" w:firstLine="29"/>
                <w:rPr>
                  <w:color w:val="0000FF"/>
                  <w:sz w:val="20"/>
                  <w:lang w:val="de-DE"/>
                </w:rPr>
              </w:pPr>
              <w:proofErr w:type="spellStart"/>
              <w:r w:rsidRPr="00D46FDD">
                <w:rPr>
                  <w:color w:val="0000FF"/>
                  <w:sz w:val="20"/>
                  <w:lang w:val="de-DE"/>
                </w:rPr>
                <w:t>Sandgruber</w:t>
              </w:r>
              <w:proofErr w:type="spellEnd"/>
              <w:r w:rsidRPr="00D46FDD">
                <w:rPr>
                  <w:color w:val="0000FF"/>
                  <w:sz w:val="20"/>
                  <w:lang w:val="de-DE"/>
                </w:rPr>
                <w:t xml:space="preserve">, Roman: Bittersüße Genüsse. Kulturgeschichte der </w:t>
              </w:r>
              <w:proofErr w:type="spellStart"/>
              <w:r w:rsidRPr="00D46FDD">
                <w:rPr>
                  <w:color w:val="0000FF"/>
                  <w:sz w:val="20"/>
                  <w:lang w:val="de-DE"/>
                </w:rPr>
                <w:t>Genußmittel</w:t>
              </w:r>
              <w:proofErr w:type="spellEnd"/>
              <w:r w:rsidRPr="00D46FDD">
                <w:rPr>
                  <w:color w:val="0000FF"/>
                  <w:sz w:val="20"/>
                  <w:lang w:val="de-DE"/>
                </w:rPr>
                <w:t xml:space="preserve">. – Wien: Böhlau, 1986. </w:t>
              </w:r>
            </w:p>
            <w:p w14:paraId="69CA6374" w14:textId="77777777" w:rsidR="00C01E70" w:rsidRPr="00D46FDD" w:rsidRDefault="00C01E70" w:rsidP="001A1570">
              <w:pPr>
                <w:pStyle w:val="Literaturverzeichnis"/>
                <w:ind w:left="709" w:firstLine="29"/>
                <w:rPr>
                  <w:color w:val="0000FF"/>
                  <w:sz w:val="20"/>
                  <w:lang w:val="de-DE"/>
                </w:rPr>
              </w:pPr>
              <w:r w:rsidRPr="00D46FDD">
                <w:rPr>
                  <w:color w:val="0000FF"/>
                  <w:sz w:val="20"/>
                  <w:lang w:val="de-DE"/>
                </w:rPr>
                <w:t xml:space="preserve">Messmer, Hans-Peter: PC-Hardwarebuch. Aufbau, Funktionsweise, Programmierung. Ein Handbuch nicht nur für Profis. 2. Aufl. - Bonn: Addison-Wesley, 1993. </w:t>
              </w:r>
            </w:p>
            <w:p w14:paraId="1456560D" w14:textId="77777777" w:rsidR="001A1570" w:rsidRDefault="002735A8" w:rsidP="001A1570">
              <w:pPr>
                <w:pStyle w:val="Literaturverzeichnis"/>
                <w:numPr>
                  <w:ilvl w:val="0"/>
                  <w:numId w:val="48"/>
                </w:numPr>
                <w:ind w:left="284"/>
                <w:rPr>
                  <w:color w:val="0000FF"/>
                  <w:sz w:val="20"/>
                  <w:lang w:val="de-DE"/>
                </w:rPr>
              </w:pPr>
              <w:r>
                <w:rPr>
                  <w:color w:val="0000FF"/>
                  <w:sz w:val="20"/>
                  <w:lang w:val="de-DE"/>
                </w:rPr>
                <w:t>Werke mehrerer Autoren:</w:t>
              </w:r>
            </w:p>
            <w:p w14:paraId="4F2FDC55" w14:textId="77777777" w:rsidR="00C01E70" w:rsidRPr="00D46FDD" w:rsidRDefault="00C01E70" w:rsidP="001A1570">
              <w:pPr>
                <w:pStyle w:val="Literaturverzeichnis"/>
                <w:ind w:left="720" w:firstLine="0"/>
                <w:rPr>
                  <w:color w:val="0000FF"/>
                  <w:sz w:val="20"/>
                  <w:lang w:val="de-DE"/>
                </w:rPr>
              </w:pPr>
              <w:r w:rsidRPr="00D46FDD">
                <w:rPr>
                  <w:color w:val="0000FF"/>
                  <w:sz w:val="20"/>
                  <w:lang w:val="de-DE"/>
                </w:rPr>
                <w:t xml:space="preserve">Nachname, Vorname; Nachname, Vorname; Nachname, Vorname: Titel. Untertitel. Auflage - Verlagsort: Verlag, Jahr. </w:t>
              </w:r>
            </w:p>
            <w:p w14:paraId="7A2477C6" w14:textId="77777777" w:rsidR="001A1570" w:rsidRDefault="00C01E70" w:rsidP="00C01E70">
              <w:pPr>
                <w:pStyle w:val="Literaturverzeichnis"/>
                <w:rPr>
                  <w:color w:val="0000FF"/>
                  <w:sz w:val="20"/>
                  <w:lang w:val="de-DE"/>
                </w:rPr>
              </w:pPr>
              <w:r w:rsidRPr="00D46FDD">
                <w:rPr>
                  <w:color w:val="0000FF"/>
                  <w:sz w:val="20"/>
                  <w:lang w:val="de-DE"/>
                </w:rPr>
                <w:t xml:space="preserve">Beispiel: </w:t>
              </w:r>
            </w:p>
            <w:p w14:paraId="6413F165" w14:textId="77777777" w:rsidR="00C01E70" w:rsidRPr="00D46FDD" w:rsidRDefault="00C01E70" w:rsidP="001A1570">
              <w:pPr>
                <w:pStyle w:val="Literaturverzeichnis"/>
                <w:ind w:left="709" w:firstLine="0"/>
                <w:rPr>
                  <w:color w:val="0000FF"/>
                  <w:sz w:val="20"/>
                  <w:lang w:val="de-DE"/>
                </w:rPr>
              </w:pPr>
              <w:r w:rsidRPr="00D46FDD">
                <w:rPr>
                  <w:color w:val="0000FF"/>
                  <w:sz w:val="20"/>
                  <w:lang w:val="de-DE"/>
                </w:rPr>
                <w:t>Bauer, Leonhard; Matis, Herbert: Geburt der Neuzeit. Vom Feudalsyst</w:t>
              </w:r>
              <w:r w:rsidR="001A1570">
                <w:rPr>
                  <w:color w:val="0000FF"/>
                  <w:sz w:val="20"/>
                  <w:lang w:val="de-DE"/>
                </w:rPr>
                <w:t>em zur Marktgesellschaft. - Mün</w:t>
              </w:r>
              <w:r w:rsidRPr="00D46FDD">
                <w:rPr>
                  <w:color w:val="0000FF"/>
                  <w:sz w:val="20"/>
                  <w:lang w:val="de-DE"/>
                </w:rPr>
                <w:t>chen: Deutscher Taschenbuch Verlag, 1988.</w:t>
              </w:r>
            </w:p>
            <w:p w14:paraId="6C20A34E" w14:textId="77777777" w:rsidR="001A1570" w:rsidRDefault="00C01E70" w:rsidP="001A1570">
              <w:pPr>
                <w:pStyle w:val="Literaturverzeichnis"/>
                <w:numPr>
                  <w:ilvl w:val="0"/>
                  <w:numId w:val="48"/>
                </w:numPr>
                <w:ind w:left="284"/>
                <w:rPr>
                  <w:color w:val="0000FF"/>
                  <w:sz w:val="20"/>
                  <w:lang w:val="de-DE"/>
                </w:rPr>
              </w:pPr>
              <w:r w:rsidRPr="00D46FDD">
                <w:rPr>
                  <w:color w:val="0000FF"/>
                  <w:sz w:val="20"/>
                  <w:lang w:val="de-DE"/>
                </w:rPr>
                <w:t>Sammelwerke, Anthologien, CD-ROM mit Herausgeber</w:t>
              </w:r>
              <w:r w:rsidR="001A1570">
                <w:rPr>
                  <w:color w:val="0000FF"/>
                  <w:sz w:val="20"/>
                  <w:lang w:val="de-DE"/>
                </w:rPr>
                <w:t>:</w:t>
              </w:r>
            </w:p>
            <w:p w14:paraId="3B25CB97" w14:textId="77777777" w:rsidR="00C01E70" w:rsidRPr="00D46FDD" w:rsidRDefault="00C01E70" w:rsidP="001A1570">
              <w:pPr>
                <w:pStyle w:val="Literaturverzeichnis"/>
                <w:ind w:left="720" w:firstLine="0"/>
                <w:rPr>
                  <w:color w:val="0000FF"/>
                  <w:sz w:val="20"/>
                  <w:lang w:val="de-DE"/>
                </w:rPr>
              </w:pPr>
              <w:r w:rsidRPr="00D46FDD">
                <w:rPr>
                  <w:color w:val="0000FF"/>
                  <w:sz w:val="20"/>
                  <w:lang w:val="de-DE"/>
                </w:rPr>
                <w:lastRenderedPageBreak/>
                <w:t xml:space="preserve">Nachname, Vorname (Herausgeber): Titel. Untertitel. Auflage - Verlagsort: Verlag, Jahr. Nachname, Vorname: Titel. Untertitel. In: Nachname, Vorname (Herausgeber): Titel. Untertitel. Auflage - Verlagsort: Verlag, Jahr. </w:t>
              </w:r>
            </w:p>
            <w:p w14:paraId="34003B32" w14:textId="77777777" w:rsidR="001A1570" w:rsidRDefault="00C01E70" w:rsidP="00C01E70">
              <w:pPr>
                <w:pStyle w:val="Literaturverzeichnis"/>
                <w:rPr>
                  <w:color w:val="0000FF"/>
                  <w:sz w:val="20"/>
                  <w:lang w:val="de-DE"/>
                </w:rPr>
              </w:pPr>
              <w:r w:rsidRPr="00D46FDD">
                <w:rPr>
                  <w:color w:val="0000FF"/>
                  <w:sz w:val="20"/>
                  <w:lang w:val="de-DE"/>
                </w:rPr>
                <w:t xml:space="preserve">Beispiele: </w:t>
              </w:r>
            </w:p>
            <w:p w14:paraId="07EBB0C1" w14:textId="77777777" w:rsidR="001A1570" w:rsidRDefault="00C01E70" w:rsidP="001A1570">
              <w:pPr>
                <w:pStyle w:val="Literaturverzeichnis"/>
                <w:ind w:left="709" w:firstLine="0"/>
                <w:rPr>
                  <w:color w:val="0000FF"/>
                  <w:sz w:val="20"/>
                  <w:lang w:val="de-DE"/>
                </w:rPr>
              </w:pPr>
              <w:r w:rsidRPr="00D46FDD">
                <w:rPr>
                  <w:color w:val="0000FF"/>
                  <w:sz w:val="20"/>
                  <w:lang w:val="de-DE"/>
                </w:rPr>
                <w:t>Popp, Georg (</w:t>
              </w:r>
              <w:proofErr w:type="spellStart"/>
              <w:r w:rsidRPr="00D46FDD">
                <w:rPr>
                  <w:color w:val="0000FF"/>
                  <w:sz w:val="20"/>
                  <w:lang w:val="de-DE"/>
                </w:rPr>
                <w:t>Hg</w:t>
              </w:r>
              <w:proofErr w:type="spellEnd"/>
              <w:r w:rsidRPr="00D46FDD">
                <w:rPr>
                  <w:color w:val="0000FF"/>
                  <w:sz w:val="20"/>
                  <w:lang w:val="de-DE"/>
                </w:rPr>
                <w:t xml:space="preserve">.): Die Großen der Welt. Von Echnaton bis Gutenberg. 3. Aufl. - Würzburg: Arena, 1979. </w:t>
              </w:r>
            </w:p>
            <w:p w14:paraId="77E88971" w14:textId="77777777" w:rsidR="00C01E70" w:rsidRPr="00D46FDD" w:rsidRDefault="00C01E70" w:rsidP="001A1570">
              <w:pPr>
                <w:pStyle w:val="Literaturverzeichnis"/>
                <w:ind w:left="709" w:firstLine="29"/>
                <w:rPr>
                  <w:color w:val="0000FF"/>
                  <w:sz w:val="20"/>
                  <w:lang w:val="de-DE"/>
                </w:rPr>
              </w:pPr>
              <w:proofErr w:type="spellStart"/>
              <w:r w:rsidRPr="00D46FDD">
                <w:rPr>
                  <w:color w:val="0000FF"/>
                  <w:sz w:val="20"/>
                  <w:lang w:val="de-DE"/>
                </w:rPr>
                <w:t>Killik</w:t>
              </w:r>
              <w:proofErr w:type="spellEnd"/>
              <w:r w:rsidRPr="00D46FDD">
                <w:rPr>
                  <w:color w:val="0000FF"/>
                  <w:sz w:val="20"/>
                  <w:lang w:val="de-DE"/>
                </w:rPr>
                <w:t>, John R.: Die industrielle Revolution in den Vereinigten Staaten. I</w:t>
              </w:r>
              <w:r w:rsidR="001A1570">
                <w:rPr>
                  <w:color w:val="0000FF"/>
                  <w:sz w:val="20"/>
                  <w:lang w:val="de-DE"/>
                </w:rPr>
                <w:t>n: Adams, Willi Paul (</w:t>
              </w:r>
              <w:proofErr w:type="spellStart"/>
              <w:r w:rsidR="001A1570">
                <w:rPr>
                  <w:color w:val="0000FF"/>
                  <w:sz w:val="20"/>
                  <w:lang w:val="de-DE"/>
                </w:rPr>
                <w:t>Hg</w:t>
              </w:r>
              <w:proofErr w:type="spellEnd"/>
              <w:r w:rsidR="001A1570">
                <w:rPr>
                  <w:color w:val="0000FF"/>
                  <w:sz w:val="20"/>
                  <w:lang w:val="de-DE"/>
                </w:rPr>
                <w:t xml:space="preserve">.): Die </w:t>
              </w:r>
              <w:r w:rsidRPr="00D46FDD">
                <w:rPr>
                  <w:color w:val="0000FF"/>
                  <w:sz w:val="20"/>
                  <w:lang w:val="de-DE"/>
                </w:rPr>
                <w:t>Vereinigten Staaten von Amerika. Fischer Weltgeschichte Bd. 30. - Frankfurt am Main: Fischer Taschenbuch Verlag, 1977. Killy, Walther (</w:t>
              </w:r>
              <w:proofErr w:type="spellStart"/>
              <w:r w:rsidRPr="00D46FDD">
                <w:rPr>
                  <w:color w:val="0000FF"/>
                  <w:sz w:val="20"/>
                  <w:lang w:val="de-DE"/>
                </w:rPr>
                <w:t>Hg</w:t>
              </w:r>
              <w:proofErr w:type="spellEnd"/>
              <w:r w:rsidRPr="00D46FDD">
                <w:rPr>
                  <w:color w:val="0000FF"/>
                  <w:sz w:val="20"/>
                  <w:lang w:val="de-DE"/>
                </w:rPr>
                <w:t xml:space="preserve">.): Literatur Lexikon. Autoren u. Werke deutscher Sprache. – München: Bertelsmann, 1999. (Digitale Bibliothek, 2) </w:t>
              </w:r>
            </w:p>
            <w:p w14:paraId="2EEDB022" w14:textId="77777777" w:rsidR="001A1570" w:rsidRDefault="00C01E70" w:rsidP="001A1570">
              <w:pPr>
                <w:pStyle w:val="Literaturverzeichnis"/>
                <w:numPr>
                  <w:ilvl w:val="0"/>
                  <w:numId w:val="48"/>
                </w:numPr>
                <w:ind w:left="284"/>
                <w:rPr>
                  <w:color w:val="0000FF"/>
                  <w:sz w:val="20"/>
                  <w:lang w:val="de-DE"/>
                </w:rPr>
              </w:pPr>
              <w:r w:rsidRPr="00D46FDD">
                <w:rPr>
                  <w:color w:val="0000FF"/>
                  <w:sz w:val="20"/>
                  <w:lang w:val="de-DE"/>
                </w:rPr>
                <w:t>Mehrbändige Werke</w:t>
              </w:r>
              <w:r w:rsidR="001A1570">
                <w:rPr>
                  <w:color w:val="0000FF"/>
                  <w:sz w:val="20"/>
                  <w:lang w:val="de-DE"/>
                </w:rPr>
                <w:t>:</w:t>
              </w:r>
            </w:p>
            <w:p w14:paraId="6F8ADA65" w14:textId="77777777" w:rsidR="00C01E70" w:rsidRPr="00D46FDD" w:rsidRDefault="00C01E70" w:rsidP="001A1570">
              <w:pPr>
                <w:pStyle w:val="Literaturverzeichnis"/>
                <w:ind w:left="720" w:firstLine="0"/>
                <w:rPr>
                  <w:color w:val="0000FF"/>
                  <w:sz w:val="20"/>
                  <w:lang w:val="de-DE"/>
                </w:rPr>
              </w:pPr>
              <w:r w:rsidRPr="00D46FDD">
                <w:rPr>
                  <w:color w:val="0000FF"/>
                  <w:sz w:val="20"/>
                  <w:lang w:val="de-DE"/>
                </w:rPr>
                <w:t xml:space="preserve"> Nachname, Vorname: Titel. Bd. 3 - Verlagsort: Verlag, Jahr. </w:t>
              </w:r>
            </w:p>
            <w:p w14:paraId="3CE950EC" w14:textId="77777777" w:rsidR="001A1570" w:rsidRDefault="00C01E70" w:rsidP="00AC1E1C">
              <w:pPr>
                <w:pStyle w:val="Literaturverzeichnis"/>
                <w:rPr>
                  <w:color w:val="0000FF"/>
                  <w:sz w:val="20"/>
                  <w:lang w:val="de-DE"/>
                </w:rPr>
              </w:pPr>
              <w:r w:rsidRPr="00D46FDD">
                <w:rPr>
                  <w:color w:val="0000FF"/>
                  <w:sz w:val="20"/>
                  <w:lang w:val="de-DE"/>
                </w:rPr>
                <w:t xml:space="preserve">Beispiel: </w:t>
              </w:r>
            </w:p>
            <w:p w14:paraId="5DD24DDE" w14:textId="77777777" w:rsidR="00C01E70" w:rsidRPr="00D46FDD" w:rsidRDefault="00C01E70" w:rsidP="001A1570">
              <w:pPr>
                <w:pStyle w:val="Literaturverzeichnis"/>
                <w:ind w:left="709" w:hanging="1"/>
                <w:rPr>
                  <w:color w:val="0000FF"/>
                  <w:sz w:val="20"/>
                  <w:lang w:val="de-DE"/>
                </w:rPr>
              </w:pPr>
              <w:r w:rsidRPr="00D46FDD">
                <w:rPr>
                  <w:color w:val="0000FF"/>
                  <w:sz w:val="20"/>
                  <w:lang w:val="de-DE"/>
                </w:rPr>
                <w:t>Zenk, Andreas: Leitfaden für Novell NetWare. Grundlagen und Installation. Bd. 1</w:t>
              </w:r>
              <w:r w:rsidR="001A1570">
                <w:rPr>
                  <w:color w:val="0000FF"/>
                  <w:sz w:val="20"/>
                  <w:lang w:val="de-DE"/>
                </w:rPr>
                <w:t xml:space="preserve"> - Bonn: </w:t>
              </w:r>
              <w:r w:rsidR="00AC1E1C">
                <w:rPr>
                  <w:color w:val="0000FF"/>
                  <w:sz w:val="20"/>
                  <w:lang w:val="de-DE"/>
                </w:rPr>
                <w:t xml:space="preserve">Addison Wesley, 1990. </w:t>
              </w:r>
            </w:p>
            <w:p w14:paraId="68021935" w14:textId="77777777" w:rsidR="001A1570" w:rsidRDefault="00C01E70" w:rsidP="001A1570">
              <w:pPr>
                <w:pStyle w:val="Literaturverzeichnis"/>
                <w:numPr>
                  <w:ilvl w:val="0"/>
                  <w:numId w:val="48"/>
                </w:numPr>
                <w:ind w:left="284"/>
                <w:rPr>
                  <w:color w:val="0000FF"/>
                  <w:sz w:val="20"/>
                  <w:lang w:val="de-DE"/>
                </w:rPr>
              </w:pPr>
              <w:r w:rsidRPr="00D46FDD">
                <w:rPr>
                  <w:color w:val="0000FF"/>
                  <w:sz w:val="20"/>
                  <w:lang w:val="de-DE"/>
                </w:rPr>
                <w:t>Beiträge in Fachzeitschriften, Zeitungen</w:t>
              </w:r>
              <w:r w:rsidR="001A1570">
                <w:rPr>
                  <w:color w:val="0000FF"/>
                  <w:sz w:val="20"/>
                  <w:lang w:val="de-DE"/>
                </w:rPr>
                <w:t>:</w:t>
              </w:r>
            </w:p>
            <w:p w14:paraId="338E051C" w14:textId="77777777" w:rsidR="00C01E70" w:rsidRPr="00D46FDD" w:rsidRDefault="00C01E70" w:rsidP="001A1570">
              <w:pPr>
                <w:pStyle w:val="Literaturverzeichnis"/>
                <w:ind w:left="720" w:firstLine="0"/>
                <w:rPr>
                  <w:color w:val="0000FF"/>
                  <w:sz w:val="20"/>
                  <w:lang w:val="de-DE"/>
                </w:rPr>
              </w:pPr>
              <w:r w:rsidRPr="00D46FDD">
                <w:rPr>
                  <w:color w:val="0000FF"/>
                  <w:sz w:val="20"/>
                  <w:lang w:val="de-DE"/>
                </w:rPr>
                <w:t xml:space="preserve">Nachname, Vorname des Autors des bearbeiteten Artikels: Titel des Artikels. In: Titel der Zeitschrift, Heftnummer, Jahrgang, Seite (eventuell: Verlagsort, Verlag). </w:t>
              </w:r>
            </w:p>
            <w:p w14:paraId="6A66CA80" w14:textId="77777777" w:rsidR="001A1570" w:rsidRDefault="00C01E70" w:rsidP="00C01E70">
              <w:pPr>
                <w:pStyle w:val="Literaturverzeichnis"/>
                <w:rPr>
                  <w:color w:val="0000FF"/>
                  <w:sz w:val="20"/>
                  <w:lang w:val="de-DE"/>
                </w:rPr>
              </w:pPr>
              <w:r w:rsidRPr="00D46FDD">
                <w:rPr>
                  <w:color w:val="0000FF"/>
                  <w:sz w:val="20"/>
                  <w:lang w:val="de-DE"/>
                </w:rPr>
                <w:t xml:space="preserve">Beispiel: </w:t>
              </w:r>
            </w:p>
            <w:p w14:paraId="04738DB6" w14:textId="77777777" w:rsidR="00C01E70" w:rsidRPr="00D46FDD" w:rsidRDefault="001A1570" w:rsidP="001A1570">
              <w:pPr>
                <w:pStyle w:val="Literaturverzeichnis"/>
                <w:ind w:left="709" w:firstLine="0"/>
                <w:rPr>
                  <w:color w:val="0000FF"/>
                  <w:sz w:val="20"/>
                  <w:lang w:val="de-DE"/>
                </w:rPr>
              </w:pPr>
              <w:r>
                <w:rPr>
                  <w:color w:val="0000FF"/>
                  <w:sz w:val="20"/>
                  <w:lang w:val="de-DE"/>
                </w:rPr>
                <w:t xml:space="preserve"> </w:t>
              </w:r>
              <w:r w:rsidR="00C01E70" w:rsidRPr="00D46FDD">
                <w:rPr>
                  <w:color w:val="0000FF"/>
                  <w:sz w:val="20"/>
                  <w:lang w:val="de-DE"/>
                </w:rPr>
                <w:t xml:space="preserve">Beck, Josef: Vorbild Gehirn. Neuronale Netze in der Anwendung. In: Chip, Nr. 7, 1993, Seite 26. - Würzburg: Vogel Verlag. </w:t>
              </w:r>
            </w:p>
            <w:p w14:paraId="6010203C" w14:textId="77777777" w:rsidR="00CD1327" w:rsidRDefault="00CD1327" w:rsidP="00C01E70">
              <w:pPr>
                <w:pStyle w:val="Literaturverzeichnis"/>
                <w:rPr>
                  <w:color w:val="0000FF"/>
                  <w:sz w:val="20"/>
                  <w:lang w:val="de-DE"/>
                </w:rPr>
              </w:pPr>
            </w:p>
            <w:p w14:paraId="65B18293" w14:textId="77777777" w:rsidR="00C01E70" w:rsidRPr="00D46FDD" w:rsidRDefault="00C01E70" w:rsidP="00C01E70">
              <w:pPr>
                <w:pStyle w:val="Literaturverzeichnis"/>
                <w:rPr>
                  <w:color w:val="0000FF"/>
                  <w:sz w:val="20"/>
                  <w:lang w:val="de-DE"/>
                </w:rPr>
              </w:pPr>
              <w:r w:rsidRPr="00D46FDD">
                <w:rPr>
                  <w:color w:val="0000FF"/>
                  <w:sz w:val="20"/>
                  <w:lang w:val="de-DE"/>
                </w:rPr>
                <w:t xml:space="preserve">6. CD-ROM-Lexika </w:t>
              </w:r>
            </w:p>
            <w:p w14:paraId="65EB2701" w14:textId="77777777" w:rsidR="001A1570" w:rsidRDefault="00C01E70" w:rsidP="00C01E70">
              <w:pPr>
                <w:pStyle w:val="Literaturverzeichnis"/>
                <w:rPr>
                  <w:color w:val="0000FF"/>
                  <w:sz w:val="20"/>
                  <w:lang w:val="de-DE"/>
                </w:rPr>
              </w:pPr>
              <w:r w:rsidRPr="00D46FDD">
                <w:rPr>
                  <w:color w:val="0000FF"/>
                  <w:sz w:val="20"/>
                  <w:lang w:val="de-DE"/>
                </w:rPr>
                <w:t xml:space="preserve">Beispiel: </w:t>
              </w:r>
            </w:p>
            <w:p w14:paraId="094436E5" w14:textId="77777777" w:rsidR="00C01E70" w:rsidRPr="00D46FDD" w:rsidRDefault="00C01E70" w:rsidP="001A1570">
              <w:pPr>
                <w:pStyle w:val="Literaturverzeichnis"/>
                <w:ind w:hanging="539"/>
                <w:rPr>
                  <w:color w:val="0000FF"/>
                  <w:sz w:val="20"/>
                  <w:lang w:val="de-DE"/>
                </w:rPr>
              </w:pPr>
              <w:r w:rsidRPr="00D46FDD">
                <w:rPr>
                  <w:color w:val="0000FF"/>
                  <w:sz w:val="20"/>
                  <w:lang w:val="de-DE"/>
                </w:rPr>
                <w:t>Encarta 2000 - Microsoft 1999.</w:t>
              </w:r>
            </w:p>
            <w:p w14:paraId="18FAA764" w14:textId="77777777" w:rsidR="001A1570" w:rsidRDefault="001A1570" w:rsidP="001A1570">
              <w:pPr>
                <w:pStyle w:val="Literaturverzeichnis"/>
                <w:numPr>
                  <w:ilvl w:val="0"/>
                  <w:numId w:val="48"/>
                </w:numPr>
                <w:ind w:left="284"/>
                <w:rPr>
                  <w:color w:val="0000FF"/>
                  <w:sz w:val="20"/>
                  <w:lang w:val="de-DE"/>
                </w:rPr>
              </w:pPr>
              <w:r>
                <w:rPr>
                  <w:color w:val="0000FF"/>
                  <w:sz w:val="20"/>
                  <w:lang w:val="de-DE"/>
                </w:rPr>
                <w:t>Internet:</w:t>
              </w:r>
            </w:p>
            <w:p w14:paraId="62F463A5" w14:textId="77777777" w:rsidR="00C01E70" w:rsidRPr="00D46FDD" w:rsidRDefault="00C01E70" w:rsidP="001A1570">
              <w:pPr>
                <w:pStyle w:val="Literaturverzeichnis"/>
                <w:ind w:left="720" w:firstLine="0"/>
                <w:rPr>
                  <w:color w:val="0000FF"/>
                  <w:sz w:val="20"/>
                  <w:lang w:val="de-DE"/>
                </w:rPr>
              </w:pPr>
              <w:r w:rsidRPr="00D46FDD">
                <w:rPr>
                  <w:color w:val="0000FF"/>
                  <w:sz w:val="20"/>
                  <w:lang w:val="de-DE"/>
                </w:rPr>
                <w:t xml:space="preserve">Nachname, Vorname des Autors: Titel. Online in Internet: URL: </w:t>
              </w:r>
              <w:proofErr w:type="spellStart"/>
              <w:r w:rsidRPr="00D46FDD">
                <w:rPr>
                  <w:color w:val="0000FF"/>
                  <w:sz w:val="20"/>
                  <w:lang w:val="de-DE"/>
                </w:rPr>
                <w:t>www</w:t>
              </w:r>
              <w:proofErr w:type="spellEnd"/>
              <w:r w:rsidRPr="00D46FDD">
                <w:rPr>
                  <w:color w:val="0000FF"/>
                  <w:sz w:val="20"/>
                  <w:lang w:val="de-DE"/>
                </w:rPr>
                <w:t xml:space="preserve">-Adresse, Datum. (Autor und </w:t>
              </w:r>
              <w:proofErr w:type="gramStart"/>
              <w:r w:rsidRPr="00D46FDD">
                <w:rPr>
                  <w:color w:val="0000FF"/>
                  <w:sz w:val="20"/>
                  <w:lang w:val="de-DE"/>
                </w:rPr>
                <w:t>Titel</w:t>
              </w:r>
              <w:proofErr w:type="gramEnd"/>
              <w:r w:rsidRPr="00D46FDD">
                <w:rPr>
                  <w:color w:val="0000FF"/>
                  <w:sz w:val="20"/>
                  <w:lang w:val="de-DE"/>
                </w:rPr>
                <w:t xml:space="preserve"> wenn vorhanden, Online in Internet: URL: </w:t>
              </w:r>
              <w:proofErr w:type="spellStart"/>
              <w:r w:rsidRPr="00D46FDD">
                <w:rPr>
                  <w:color w:val="0000FF"/>
                  <w:sz w:val="20"/>
                  <w:lang w:val="de-DE"/>
                </w:rPr>
                <w:t>www</w:t>
              </w:r>
              <w:proofErr w:type="spellEnd"/>
              <w:r w:rsidRPr="00D46FDD">
                <w:rPr>
                  <w:color w:val="0000FF"/>
                  <w:sz w:val="20"/>
                  <w:lang w:val="de-DE"/>
                </w:rPr>
                <w:t xml:space="preserve">-Adresse, Datum auf jeden Fall) </w:t>
              </w:r>
            </w:p>
            <w:p w14:paraId="549F933F" w14:textId="77777777" w:rsidR="001A1570" w:rsidRDefault="00C01E70" w:rsidP="00C01E70">
              <w:pPr>
                <w:pStyle w:val="Literaturverzeichnis"/>
                <w:rPr>
                  <w:color w:val="0000FF"/>
                  <w:sz w:val="20"/>
                  <w:lang w:val="de-DE"/>
                </w:rPr>
              </w:pPr>
              <w:r w:rsidRPr="00D46FDD">
                <w:rPr>
                  <w:color w:val="0000FF"/>
                  <w:sz w:val="20"/>
                  <w:lang w:val="de-DE"/>
                </w:rPr>
                <w:t xml:space="preserve">Beispiel: </w:t>
              </w:r>
            </w:p>
            <w:p w14:paraId="08E0BDB8" w14:textId="77777777" w:rsidR="00C01E70" w:rsidRPr="00D46FDD" w:rsidRDefault="00C01E70" w:rsidP="001A1570">
              <w:pPr>
                <w:pStyle w:val="Literaturverzeichnis"/>
                <w:ind w:left="709" w:firstLine="29"/>
                <w:rPr>
                  <w:color w:val="0000FF"/>
                  <w:sz w:val="20"/>
                  <w:lang w:val="de-DE"/>
                </w:rPr>
              </w:pPr>
              <w:r w:rsidRPr="00D46FDD">
                <w:rPr>
                  <w:color w:val="0000FF"/>
                  <w:sz w:val="20"/>
                  <w:lang w:val="de-DE"/>
                </w:rPr>
                <w:t>Ben Salah, Soia: Religiöser Fundamentalismus in Algerien. Online im Internet: URL: »http://www.hausarbeiten.de/</w:t>
              </w:r>
              <w:proofErr w:type="spellStart"/>
              <w:r w:rsidRPr="00D46FDD">
                <w:rPr>
                  <w:color w:val="0000FF"/>
                  <w:sz w:val="20"/>
                  <w:lang w:val="de-DE"/>
                </w:rPr>
                <w:t>cgi</w:t>
              </w:r>
              <w:proofErr w:type="spellEnd"/>
              <w:r w:rsidRPr="00D46FDD">
                <w:rPr>
                  <w:color w:val="0000FF"/>
                  <w:sz w:val="20"/>
                  <w:lang w:val="de-DE"/>
                </w:rPr>
                <w:t xml:space="preserve">-bin/superRD.pl«, 22.11.2000. Der Weg zur Doppelmonarchie. Online in Internet: URL: http://www.parlinkom.gv.at/pd/doep/d-k1-2. </w:t>
              </w:r>
              <w:proofErr w:type="spellStart"/>
              <w:r w:rsidRPr="00D46FDD">
                <w:rPr>
                  <w:color w:val="0000FF"/>
                  <w:sz w:val="20"/>
                  <w:lang w:val="de-DE"/>
                </w:rPr>
                <w:t>htm</w:t>
              </w:r>
              <w:proofErr w:type="spellEnd"/>
              <w:r w:rsidRPr="00D46FDD">
                <w:rPr>
                  <w:color w:val="0000FF"/>
                  <w:sz w:val="20"/>
                  <w:lang w:val="de-DE"/>
                </w:rPr>
                <w:t xml:space="preserve">, 22.11.2000. </w:t>
              </w:r>
            </w:p>
            <w:p w14:paraId="30DAE98D" w14:textId="77777777" w:rsidR="002735A8" w:rsidRDefault="00C01E70" w:rsidP="002735A8">
              <w:pPr>
                <w:pStyle w:val="Literaturverzeichnis"/>
                <w:numPr>
                  <w:ilvl w:val="0"/>
                  <w:numId w:val="48"/>
                </w:numPr>
                <w:ind w:left="284"/>
                <w:rPr>
                  <w:color w:val="0000FF"/>
                  <w:sz w:val="20"/>
                  <w:lang w:val="de-DE"/>
                </w:rPr>
              </w:pPr>
              <w:r w:rsidRPr="00D46FDD">
                <w:rPr>
                  <w:color w:val="0000FF"/>
                  <w:sz w:val="20"/>
                  <w:lang w:val="de-DE"/>
                </w:rPr>
                <w:lastRenderedPageBreak/>
                <w:t>Firmenbroschüren, CD-ROM</w:t>
              </w:r>
              <w:r w:rsidR="002735A8">
                <w:rPr>
                  <w:color w:val="0000FF"/>
                  <w:sz w:val="20"/>
                  <w:lang w:val="de-DE"/>
                </w:rPr>
                <w:t>:</w:t>
              </w:r>
            </w:p>
            <w:p w14:paraId="593E986B" w14:textId="77777777" w:rsidR="00C01E70" w:rsidRPr="00D46FDD" w:rsidRDefault="00C01E70" w:rsidP="002735A8">
              <w:pPr>
                <w:pStyle w:val="Literaturverzeichnis"/>
                <w:ind w:left="360" w:firstLine="0"/>
                <w:rPr>
                  <w:color w:val="0000FF"/>
                  <w:sz w:val="20"/>
                  <w:lang w:val="de-DE"/>
                </w:rPr>
              </w:pPr>
              <w:r w:rsidRPr="00D46FDD">
                <w:rPr>
                  <w:color w:val="0000FF"/>
                  <w:sz w:val="20"/>
                  <w:lang w:val="de-DE"/>
                </w:rPr>
                <w:t xml:space="preserve"> Werden Inhalte von Firmenunterlagen verwendet, dann ist ebenfalls die Quelle anzugeben. </w:t>
              </w:r>
            </w:p>
            <w:p w14:paraId="516A24AD" w14:textId="77777777" w:rsidR="002735A8" w:rsidRDefault="00C01E70" w:rsidP="00C01E70">
              <w:pPr>
                <w:pStyle w:val="Literaturverzeichnis"/>
                <w:rPr>
                  <w:color w:val="0000FF"/>
                  <w:sz w:val="20"/>
                  <w:lang w:val="de-DE"/>
                </w:rPr>
              </w:pPr>
              <w:r w:rsidRPr="00D46FDD">
                <w:rPr>
                  <w:color w:val="0000FF"/>
                  <w:sz w:val="20"/>
                  <w:lang w:val="de-DE"/>
                </w:rPr>
                <w:t xml:space="preserve">Beispiel: </w:t>
              </w:r>
            </w:p>
            <w:p w14:paraId="700DD896" w14:textId="77777777" w:rsidR="00C01E70" w:rsidRPr="00D46FDD" w:rsidRDefault="00C01E70" w:rsidP="002735A8">
              <w:pPr>
                <w:pStyle w:val="Literaturverzeichnis"/>
                <w:ind w:left="993" w:hanging="539"/>
                <w:rPr>
                  <w:color w:val="0000FF"/>
                  <w:sz w:val="20"/>
                  <w:lang w:val="de-DE"/>
                </w:rPr>
              </w:pPr>
              <w:r w:rsidRPr="00D46FDD">
                <w:rPr>
                  <w:color w:val="0000FF"/>
                  <w:sz w:val="20"/>
                  <w:lang w:val="de-DE"/>
                </w:rPr>
                <w:t xml:space="preserve">Digitale Turbinenregler. Broschüre der Firma VOITH-HYDRO GmbH, 2012. </w:t>
              </w:r>
            </w:p>
            <w:p w14:paraId="5E3AE73B" w14:textId="77777777" w:rsidR="00C01E70" w:rsidRPr="00D46FDD" w:rsidRDefault="00C01E70" w:rsidP="00C01E70">
              <w:pPr>
                <w:pStyle w:val="Literaturverzeichnis"/>
                <w:rPr>
                  <w:color w:val="0000FF"/>
                  <w:sz w:val="20"/>
                  <w:lang w:val="de-DE"/>
                </w:rPr>
              </w:pPr>
              <w:r w:rsidRPr="00D46FDD">
                <w:rPr>
                  <w:color w:val="0000FF"/>
                  <w:sz w:val="20"/>
                  <w:lang w:val="de-DE"/>
                </w:rPr>
                <w:t>9. Abbildungen, Pläne Werden Abbildungen aus einer fremden Quelle [z.B. Download, S</w:t>
              </w:r>
              <w:r w:rsidR="002735A8">
                <w:rPr>
                  <w:color w:val="0000FF"/>
                  <w:sz w:val="20"/>
                  <w:lang w:val="de-DE"/>
                </w:rPr>
                <w:t xml:space="preserve">cannen] in </w:t>
              </w:r>
              <w:r w:rsidRPr="00D46FDD">
                <w:rPr>
                  <w:color w:val="0000FF"/>
                  <w:sz w:val="20"/>
                  <w:lang w:val="de-DE"/>
                </w:rPr>
                <w:t>die Diplomarbeit eingefügt, so ist unmittelba</w:t>
              </w:r>
              <w:r w:rsidR="002735A8">
                <w:rPr>
                  <w:color w:val="0000FF"/>
                  <w:sz w:val="20"/>
                  <w:lang w:val="de-DE"/>
                </w:rPr>
                <w:t>r darunter die Quelle anzugeben:</w:t>
              </w:r>
              <w:r w:rsidRPr="00D46FDD">
                <w:rPr>
                  <w:color w:val="0000FF"/>
                  <w:sz w:val="20"/>
                  <w:lang w:val="de-DE"/>
                </w:rPr>
                <w:t xml:space="preserve"> </w:t>
              </w:r>
            </w:p>
            <w:p w14:paraId="14C59C47" w14:textId="77777777" w:rsidR="002735A8" w:rsidRDefault="00C01E70" w:rsidP="00C01E70">
              <w:pPr>
                <w:pStyle w:val="Literaturverzeichnis"/>
                <w:rPr>
                  <w:color w:val="0000FF"/>
                  <w:sz w:val="20"/>
                  <w:lang w:val="de-DE"/>
                </w:rPr>
              </w:pPr>
              <w:r w:rsidRPr="00D46FDD">
                <w:rPr>
                  <w:color w:val="0000FF"/>
                  <w:sz w:val="20"/>
                  <w:lang w:val="de-DE"/>
                </w:rPr>
                <w:t xml:space="preserve">Beispiel: </w:t>
              </w:r>
            </w:p>
            <w:p w14:paraId="7C08FB19" w14:textId="77777777" w:rsidR="00C01E70" w:rsidRPr="00D46FDD" w:rsidRDefault="00C01E70" w:rsidP="002735A8">
              <w:pPr>
                <w:pStyle w:val="Literaturverzeichnis"/>
                <w:ind w:hanging="539"/>
                <w:rPr>
                  <w:color w:val="0000FF"/>
                  <w:sz w:val="20"/>
                  <w:lang w:val="de-DE"/>
                </w:rPr>
              </w:pPr>
              <w:r w:rsidRPr="00D46FDD">
                <w:rPr>
                  <w:color w:val="0000FF"/>
                  <w:sz w:val="20"/>
                  <w:lang w:val="de-DE"/>
                </w:rPr>
                <w:t xml:space="preserve">Abb. 1: Digitaler Turbinenregler [ANDRITZ HYDRO] </w:t>
              </w:r>
            </w:p>
            <w:p w14:paraId="7F95EDD5" w14:textId="77777777" w:rsidR="00C01E70" w:rsidRPr="00D46FDD" w:rsidRDefault="00C01E70" w:rsidP="00C01E70">
              <w:pPr>
                <w:pStyle w:val="Literaturverzeichnis"/>
                <w:rPr>
                  <w:color w:val="0000FF"/>
                  <w:sz w:val="20"/>
                  <w:lang w:val="de-DE"/>
                </w:rPr>
              </w:pPr>
              <w:r w:rsidRPr="00D46FDD">
                <w:rPr>
                  <w:color w:val="0000FF"/>
                  <w:sz w:val="20"/>
                  <w:lang w:val="de-DE"/>
                </w:rPr>
                <w:t>10. Persönliche Mitteilungen</w:t>
              </w:r>
              <w:r w:rsidR="002735A8">
                <w:rPr>
                  <w:color w:val="0000FF"/>
                  <w:sz w:val="20"/>
                  <w:lang w:val="de-DE"/>
                </w:rPr>
                <w:t>:</w:t>
              </w:r>
              <w:r w:rsidRPr="00D46FDD">
                <w:rPr>
                  <w:color w:val="0000FF"/>
                  <w:sz w:val="20"/>
                  <w:lang w:val="de-DE"/>
                </w:rPr>
                <w:t xml:space="preserve"> </w:t>
              </w:r>
            </w:p>
            <w:p w14:paraId="35D1F90B" w14:textId="77777777" w:rsidR="002735A8" w:rsidRDefault="00C01E70" w:rsidP="00C01E70">
              <w:pPr>
                <w:pStyle w:val="Literaturverzeichnis"/>
                <w:rPr>
                  <w:color w:val="0000FF"/>
                  <w:sz w:val="20"/>
                  <w:lang w:val="de-DE"/>
                </w:rPr>
              </w:pPr>
              <w:r w:rsidRPr="00D46FDD">
                <w:rPr>
                  <w:color w:val="0000FF"/>
                  <w:sz w:val="20"/>
                  <w:lang w:val="de-DE"/>
                </w:rPr>
                <w:t xml:space="preserve">Beispiel: </w:t>
              </w:r>
            </w:p>
            <w:p w14:paraId="534BEDCA" w14:textId="77777777" w:rsidR="00C01E70" w:rsidRPr="002735A8" w:rsidRDefault="00C01E70" w:rsidP="002735A8">
              <w:pPr>
                <w:pStyle w:val="Literaturverzeichnis"/>
                <w:ind w:hanging="539"/>
                <w:rPr>
                  <w:color w:val="0000FF"/>
                  <w:lang w:val="de-DE"/>
                </w:rPr>
              </w:pPr>
              <w:r w:rsidRPr="00D46FDD">
                <w:rPr>
                  <w:color w:val="0000FF"/>
                  <w:sz w:val="20"/>
                  <w:lang w:val="de-DE"/>
                </w:rPr>
                <w:t>Persönliche Mitteilung durch: König, Manfred: Kössler GmbH Turbinenbau am 8. März 2013.</w:t>
              </w:r>
            </w:p>
            <w:p w14:paraId="22EE5393" w14:textId="77777777" w:rsidR="0019611C" w:rsidRPr="00AF6CBA" w:rsidRDefault="00000000" w:rsidP="0019611C">
              <w:pPr>
                <w:rPr>
                  <w:color w:val="0033CC"/>
                  <w:szCs w:val="24"/>
                </w:rPr>
              </w:pPr>
            </w:p>
          </w:sdtContent>
        </w:sdt>
      </w:sdtContent>
    </w:sdt>
    <w:p w14:paraId="2C08E52D" w14:textId="77777777" w:rsidR="00895840" w:rsidRDefault="00DC5AC7" w:rsidP="00DC5AC7">
      <w:pPr>
        <w:pStyle w:val="berschrift1"/>
        <w:numPr>
          <w:ilvl w:val="0"/>
          <w:numId w:val="28"/>
        </w:numPr>
        <w:tabs>
          <w:tab w:val="left" w:pos="432"/>
        </w:tabs>
      </w:pPr>
      <w:bookmarkStart w:id="24" w:name="_Toc531171719"/>
      <w:r>
        <w:t>Abkürzungs- und Symbolverzeichnis</w:t>
      </w:r>
      <w:bookmarkEnd w:id="24"/>
    </w:p>
    <w:p w14:paraId="6C4CC0B8" w14:textId="77777777" w:rsidR="00DC5AC7" w:rsidRDefault="00DC5AC7" w:rsidP="003D37A8">
      <w:pPr>
        <w:pStyle w:val="Titel"/>
        <w:numPr>
          <w:ilvl w:val="0"/>
          <w:numId w:val="0"/>
        </w:numPr>
        <w:ind w:left="432"/>
      </w:pPr>
    </w:p>
    <w:p w14:paraId="578A36B9" w14:textId="77777777" w:rsidR="00A417D1" w:rsidRPr="00A417D1" w:rsidRDefault="00B521AF" w:rsidP="003D37A8">
      <w:pPr>
        <w:pStyle w:val="Titel"/>
        <w:numPr>
          <w:ilvl w:val="0"/>
          <w:numId w:val="0"/>
        </w:numPr>
        <w:ind w:left="432"/>
      </w:pPr>
      <w:r w:rsidRPr="00DC5AC7">
        <w:br w:type="page"/>
      </w:r>
      <w:bookmarkStart w:id="25" w:name="_Toc343525863"/>
      <w:bookmarkStart w:id="26" w:name="_Toc531171720"/>
      <w:r w:rsidR="00A417D1" w:rsidRPr="00A417D1">
        <w:lastRenderedPageBreak/>
        <w:t>Anhang</w:t>
      </w:r>
      <w:bookmarkEnd w:id="25"/>
      <w:bookmarkEnd w:id="26"/>
    </w:p>
    <w:p w14:paraId="6C6235FD" w14:textId="77777777" w:rsidR="00A417D1" w:rsidRDefault="00CD281A" w:rsidP="00CD281A">
      <w:pPr>
        <w:pStyle w:val="berschrift1"/>
        <w:numPr>
          <w:ilvl w:val="0"/>
          <w:numId w:val="0"/>
        </w:numPr>
        <w:tabs>
          <w:tab w:val="left" w:pos="432"/>
        </w:tabs>
        <w:ind w:left="142"/>
      </w:pPr>
      <w:bookmarkStart w:id="27" w:name="_Toc531171721"/>
      <w:r>
        <w:t xml:space="preserve">A1 </w:t>
      </w:r>
      <w:r w:rsidR="00A417D1">
        <w:t>Pflichtenheft</w:t>
      </w:r>
      <w:r w:rsidR="00E36074">
        <w:t xml:space="preserve"> (OPTIONAL)</w:t>
      </w:r>
      <w:bookmarkEnd w:id="27"/>
    </w:p>
    <w:p w14:paraId="0EBE2280" w14:textId="77777777" w:rsidR="00A417D1" w:rsidRDefault="00A417D1" w:rsidP="00E36074">
      <w:pPr>
        <w:rPr>
          <w:color w:val="0000FF"/>
        </w:rPr>
      </w:pPr>
      <w:r>
        <w:rPr>
          <w:color w:val="0000FF"/>
        </w:rPr>
        <w:t>Zur Umsetzung des Projektzieles werden messbare Kriterien formuliert.</w:t>
      </w:r>
    </w:p>
    <w:p w14:paraId="2F3E3815" w14:textId="77777777" w:rsidR="00A417D1" w:rsidRDefault="00A417D1" w:rsidP="00A417D1">
      <w:pPr>
        <w:rPr>
          <w:color w:val="0000FF"/>
        </w:rPr>
      </w:pPr>
    </w:p>
    <w:p w14:paraId="00FA3E39" w14:textId="77777777" w:rsidR="00A417D1" w:rsidRDefault="00CD281A" w:rsidP="00CD281A">
      <w:pPr>
        <w:pStyle w:val="Titel"/>
        <w:numPr>
          <w:ilvl w:val="0"/>
          <w:numId w:val="0"/>
        </w:numPr>
        <w:ind w:left="142"/>
      </w:pPr>
      <w:bookmarkStart w:id="28" w:name="_Toc343525865"/>
      <w:bookmarkStart w:id="29" w:name="_Toc531171722"/>
      <w:bookmarkStart w:id="30" w:name="OLE_LINK6"/>
      <w:bookmarkStart w:id="31" w:name="OLE_LINK7"/>
      <w:r>
        <w:t xml:space="preserve">A2 </w:t>
      </w:r>
      <w:r w:rsidR="00A417D1">
        <w:t>Schlussfolgerung / Projekterfahrung</w:t>
      </w:r>
      <w:bookmarkEnd w:id="28"/>
      <w:bookmarkEnd w:id="29"/>
    </w:p>
    <w:bookmarkEnd w:id="30"/>
    <w:bookmarkEnd w:id="31"/>
    <w:p w14:paraId="1B31B3DA" w14:textId="77777777" w:rsidR="00A417D1" w:rsidRDefault="00A417D1" w:rsidP="00A417D1"/>
    <w:p w14:paraId="5CCD6CF0" w14:textId="77777777" w:rsidR="00A417D1" w:rsidRPr="003B7933" w:rsidRDefault="00CD281A" w:rsidP="00CD281A">
      <w:pPr>
        <w:pStyle w:val="Titel"/>
        <w:numPr>
          <w:ilvl w:val="0"/>
          <w:numId w:val="0"/>
        </w:numPr>
        <w:ind w:left="142"/>
      </w:pPr>
      <w:bookmarkStart w:id="32" w:name="_Toc343525867"/>
      <w:bookmarkStart w:id="33" w:name="_Toc531171723"/>
      <w:r>
        <w:t xml:space="preserve">A3 </w:t>
      </w:r>
      <w:r w:rsidR="00A417D1" w:rsidRPr="003B7933">
        <w:t>Projektterminplanung</w:t>
      </w:r>
      <w:bookmarkEnd w:id="32"/>
      <w:bookmarkEnd w:id="33"/>
    </w:p>
    <w:p w14:paraId="4FD9281D" w14:textId="77777777" w:rsidR="00A417D1" w:rsidRDefault="00A417D1" w:rsidP="00A417D1">
      <w:pPr>
        <w:rPr>
          <w:color w:val="0000FF"/>
        </w:rPr>
      </w:pPr>
      <w:r>
        <w:rPr>
          <w:color w:val="0000FF"/>
        </w:rPr>
        <w:t xml:space="preserve">Screenshots der MS Project-Datei. Die Ausgabe muss lesbar sein (eventuell auf mehrere Bilder verteilen). Insbesondere ist darauf zu achten, dass die Zeitachse und die Vorgangsachse auf jedem Bild sichtbar sind! </w:t>
      </w:r>
      <w:r w:rsidR="00624ED3">
        <w:rPr>
          <w:color w:val="0000FF"/>
        </w:rPr>
        <w:t xml:space="preserve">Es muss </w:t>
      </w:r>
      <w:r w:rsidR="00624ED3" w:rsidRPr="006F34A0">
        <w:rPr>
          <w:color w:val="0000FF"/>
          <w:u w:val="single"/>
        </w:rPr>
        <w:t>nicht</w:t>
      </w:r>
      <w:r w:rsidR="00624ED3">
        <w:rPr>
          <w:color w:val="0000FF"/>
        </w:rPr>
        <w:t xml:space="preserve"> MS-Project verwendet werden!</w:t>
      </w:r>
    </w:p>
    <w:p w14:paraId="58E4B880" w14:textId="77777777" w:rsidR="00A417D1" w:rsidRDefault="00A417D1" w:rsidP="00A417D1">
      <w:pPr>
        <w:rPr>
          <w:color w:val="0000FF"/>
        </w:rPr>
      </w:pPr>
      <w:r>
        <w:rPr>
          <w:color w:val="0000FF"/>
        </w:rPr>
        <w:t xml:space="preserve">Projektbalkenplan (Gantt-Diagramm) </w:t>
      </w:r>
    </w:p>
    <w:p w14:paraId="5986E9C7" w14:textId="77777777" w:rsidR="006F34A0" w:rsidRDefault="006F34A0" w:rsidP="00A417D1">
      <w:pPr>
        <w:rPr>
          <w:color w:val="0000FF"/>
        </w:rPr>
      </w:pPr>
      <w:r>
        <w:rPr>
          <w:color w:val="0000FF"/>
        </w:rPr>
        <w:t>Excel</w:t>
      </w:r>
    </w:p>
    <w:p w14:paraId="27C36AFC" w14:textId="77777777" w:rsidR="00A417D1" w:rsidRDefault="00CD281A" w:rsidP="00E06C6A">
      <w:pPr>
        <w:pStyle w:val="berschrift2"/>
        <w:numPr>
          <w:ilvl w:val="0"/>
          <w:numId w:val="0"/>
        </w:numPr>
        <w:ind w:left="576"/>
      </w:pPr>
      <w:bookmarkStart w:id="34" w:name="_Toc343525870"/>
      <w:bookmarkStart w:id="35" w:name="_Toc531171724"/>
      <w:r>
        <w:t xml:space="preserve">A4 </w:t>
      </w:r>
      <w:r w:rsidR="00A417D1">
        <w:t>Arbeitsnachweis</w:t>
      </w:r>
      <w:bookmarkEnd w:id="34"/>
      <w:r w:rsidR="00A417D1">
        <w:t xml:space="preserve"> Diplomarbeit</w:t>
      </w:r>
      <w:bookmarkEnd w:id="35"/>
    </w:p>
    <w:p w14:paraId="0EEC0A69" w14:textId="77777777" w:rsidR="00A417D1" w:rsidRDefault="00A417D1" w:rsidP="00A417D1">
      <w:pPr>
        <w:rPr>
          <w:color w:val="0000FF"/>
        </w:rPr>
      </w:pPr>
      <w:bookmarkStart w:id="36" w:name="OLE_LINK8"/>
      <w:bookmarkStart w:id="37" w:name="OLE_LINK9"/>
      <w:r>
        <w:rPr>
          <w:color w:val="0000FF"/>
        </w:rPr>
        <w:t xml:space="preserve">Dieser erfolgt durch ständige Aufzeichnungen der Schüler im Projekttagebuch. </w:t>
      </w:r>
    </w:p>
    <w:p w14:paraId="10580EDA" w14:textId="77777777" w:rsidR="00A417D1" w:rsidRDefault="00A417D1" w:rsidP="00A417D1">
      <w:pPr>
        <w:rPr>
          <w:color w:val="0000FF"/>
        </w:rPr>
      </w:pPr>
      <w:r>
        <w:rPr>
          <w:color w:val="0000FF"/>
        </w:rPr>
        <w:t xml:space="preserve">Für jeden Projektmitarbeiter wird eine Tabelle gemäß Muster </w:t>
      </w:r>
      <w:bookmarkEnd w:id="36"/>
      <w:bookmarkEnd w:id="37"/>
      <w:r>
        <w:rPr>
          <w:color w:val="0000FF"/>
        </w:rPr>
        <w:t>ausgefüllt. In dieser Aufzeichnung werden auch die Unterrichtsprojektanteile, die in die Arbeit eingeflossen sind aufgezeigt.</w:t>
      </w:r>
    </w:p>
    <w:p w14:paraId="1D3E7739" w14:textId="77777777" w:rsidR="00A417D1" w:rsidRDefault="00A417D1" w:rsidP="00A417D1">
      <w:pPr>
        <w:rPr>
          <w:color w:val="0000FF"/>
        </w:rPr>
      </w:pPr>
    </w:p>
    <w:p w14:paraId="007077C3" w14:textId="77777777" w:rsidR="00A417D1" w:rsidRDefault="00A417D1" w:rsidP="00A417D1">
      <w:pPr>
        <w:pStyle w:val="Beschriftung"/>
        <w:keepNext/>
      </w:pPr>
      <w:bookmarkStart w:id="38" w:name="_Toc343499246"/>
      <w:bookmarkStart w:id="39" w:name="_Toc415201490"/>
      <w:r>
        <w:t xml:space="preserve">Tabelle </w:t>
      </w:r>
      <w:r>
        <w:fldChar w:fldCharType="begin"/>
      </w:r>
      <w:r>
        <w:instrText xml:space="preserve"> SEQ Tabelle \* ARABIC </w:instrText>
      </w:r>
      <w:r>
        <w:fldChar w:fldCharType="separate"/>
      </w:r>
      <w:r w:rsidR="00933DDB">
        <w:rPr>
          <w:noProof/>
        </w:rPr>
        <w:t>1</w:t>
      </w:r>
      <w:r>
        <w:fldChar w:fldCharType="end"/>
      </w:r>
      <w:r>
        <w:t>: Arbeitsaufstellung</w:t>
      </w:r>
      <w:bookmarkEnd w:id="38"/>
      <w:bookmarkEnd w:id="39"/>
    </w:p>
    <w:tbl>
      <w:tblPr>
        <w:tblW w:w="0" w:type="auto"/>
        <w:tblInd w:w="-5" w:type="dxa"/>
        <w:tblLayout w:type="fixed"/>
        <w:tblLook w:val="0000" w:firstRow="0" w:lastRow="0" w:firstColumn="0" w:lastColumn="0" w:noHBand="0" w:noVBand="0"/>
      </w:tblPr>
      <w:tblGrid>
        <w:gridCol w:w="1017"/>
        <w:gridCol w:w="1183"/>
        <w:gridCol w:w="890"/>
        <w:gridCol w:w="4956"/>
        <w:gridCol w:w="1144"/>
      </w:tblGrid>
      <w:tr w:rsidR="00A417D1" w14:paraId="5D7289DA" w14:textId="77777777" w:rsidTr="00FC1F3F">
        <w:tc>
          <w:tcPr>
            <w:tcW w:w="9190" w:type="dxa"/>
            <w:gridSpan w:val="5"/>
            <w:tcBorders>
              <w:top w:val="single" w:sz="4" w:space="0" w:color="000000"/>
              <w:left w:val="single" w:sz="4" w:space="0" w:color="000000"/>
              <w:bottom w:val="single" w:sz="4" w:space="0" w:color="000000"/>
              <w:right w:val="single" w:sz="4" w:space="0" w:color="000000"/>
            </w:tcBorders>
            <w:shd w:val="clear" w:color="auto" w:fill="C0C0C0"/>
          </w:tcPr>
          <w:p w14:paraId="75AF3433" w14:textId="77777777" w:rsidR="00A417D1" w:rsidRDefault="00A417D1" w:rsidP="00FC1F3F">
            <w:pPr>
              <w:pStyle w:val="Arbeitsnachweis"/>
              <w:snapToGrid w:val="0"/>
              <w:jc w:val="center"/>
              <w:rPr>
                <w:b/>
                <w:color w:val="0000FF"/>
              </w:rPr>
            </w:pPr>
            <w:r>
              <w:rPr>
                <w:b/>
                <w:color w:val="0000FF"/>
              </w:rPr>
              <w:t>Name</w:t>
            </w:r>
          </w:p>
        </w:tc>
      </w:tr>
      <w:tr w:rsidR="00A417D1" w14:paraId="1D6DD362" w14:textId="77777777" w:rsidTr="00FC1F3F">
        <w:tc>
          <w:tcPr>
            <w:tcW w:w="1017" w:type="dxa"/>
            <w:tcBorders>
              <w:top w:val="single" w:sz="4" w:space="0" w:color="000000"/>
              <w:left w:val="single" w:sz="4" w:space="0" w:color="000000"/>
              <w:bottom w:val="single" w:sz="4" w:space="0" w:color="000000"/>
            </w:tcBorders>
            <w:shd w:val="clear" w:color="auto" w:fill="C0C0C0"/>
          </w:tcPr>
          <w:p w14:paraId="0E1F6935" w14:textId="77777777" w:rsidR="00A417D1" w:rsidRDefault="00A417D1" w:rsidP="00FC1F3F">
            <w:pPr>
              <w:pStyle w:val="Arbeitsnachweis"/>
              <w:snapToGrid w:val="0"/>
              <w:rPr>
                <w:b/>
              </w:rPr>
            </w:pPr>
            <w:r>
              <w:rPr>
                <w:b/>
              </w:rPr>
              <w:t>Datum</w:t>
            </w:r>
          </w:p>
        </w:tc>
        <w:tc>
          <w:tcPr>
            <w:tcW w:w="1183" w:type="dxa"/>
            <w:tcBorders>
              <w:top w:val="single" w:sz="4" w:space="0" w:color="000000"/>
              <w:left w:val="single" w:sz="4" w:space="0" w:color="000000"/>
              <w:bottom w:val="single" w:sz="4" w:space="0" w:color="000000"/>
            </w:tcBorders>
            <w:shd w:val="clear" w:color="auto" w:fill="C0C0C0"/>
          </w:tcPr>
          <w:p w14:paraId="6613D724" w14:textId="77777777" w:rsidR="00A417D1" w:rsidRDefault="00A417D1" w:rsidP="00FC1F3F">
            <w:pPr>
              <w:pStyle w:val="Arbeitsnachweis"/>
              <w:snapToGrid w:val="0"/>
              <w:rPr>
                <w:b/>
              </w:rPr>
            </w:pPr>
            <w:r>
              <w:rPr>
                <w:b/>
              </w:rPr>
              <w:t>Uhrzeit</w:t>
            </w:r>
          </w:p>
        </w:tc>
        <w:tc>
          <w:tcPr>
            <w:tcW w:w="890" w:type="dxa"/>
            <w:tcBorders>
              <w:top w:val="single" w:sz="4" w:space="0" w:color="000000"/>
              <w:left w:val="single" w:sz="4" w:space="0" w:color="000000"/>
              <w:bottom w:val="single" w:sz="4" w:space="0" w:color="000000"/>
            </w:tcBorders>
            <w:shd w:val="clear" w:color="auto" w:fill="C0C0C0"/>
          </w:tcPr>
          <w:p w14:paraId="22316575" w14:textId="77777777" w:rsidR="00A417D1" w:rsidRDefault="00A417D1" w:rsidP="00FC1F3F">
            <w:pPr>
              <w:pStyle w:val="Arbeitsnachweis"/>
              <w:snapToGrid w:val="0"/>
              <w:rPr>
                <w:b/>
              </w:rPr>
            </w:pPr>
            <w:r>
              <w:rPr>
                <w:b/>
              </w:rPr>
              <w:t>Stunden</w:t>
            </w:r>
          </w:p>
          <w:p w14:paraId="5C0E0A20" w14:textId="77777777" w:rsidR="00A417D1" w:rsidRDefault="00A417D1" w:rsidP="00FC1F3F">
            <w:pPr>
              <w:pStyle w:val="Arbeitsnachweis"/>
              <w:snapToGrid w:val="0"/>
              <w:rPr>
                <w:b/>
              </w:rPr>
            </w:pPr>
            <w:proofErr w:type="spellStart"/>
            <w:r>
              <w:rPr>
                <w:b/>
              </w:rPr>
              <w:t>nn:nn</w:t>
            </w:r>
            <w:proofErr w:type="spellEnd"/>
          </w:p>
        </w:tc>
        <w:tc>
          <w:tcPr>
            <w:tcW w:w="4956" w:type="dxa"/>
            <w:tcBorders>
              <w:top w:val="single" w:sz="4" w:space="0" w:color="000000"/>
              <w:left w:val="single" w:sz="4" w:space="0" w:color="000000"/>
              <w:bottom w:val="single" w:sz="4" w:space="0" w:color="000000"/>
            </w:tcBorders>
            <w:shd w:val="clear" w:color="auto" w:fill="C0C0C0"/>
          </w:tcPr>
          <w:p w14:paraId="21A7588D" w14:textId="77777777" w:rsidR="00A417D1" w:rsidRDefault="00A417D1" w:rsidP="00FC1F3F">
            <w:pPr>
              <w:pStyle w:val="Arbeitsnachweis"/>
              <w:rPr>
                <w:b/>
              </w:rPr>
            </w:pPr>
            <w:r>
              <w:rPr>
                <w:b/>
              </w:rPr>
              <w:t>Beschreibung</w:t>
            </w:r>
          </w:p>
        </w:tc>
        <w:tc>
          <w:tcPr>
            <w:tcW w:w="1144" w:type="dxa"/>
            <w:tcBorders>
              <w:top w:val="single" w:sz="4" w:space="0" w:color="000000"/>
              <w:left w:val="single" w:sz="4" w:space="0" w:color="000000"/>
              <w:bottom w:val="single" w:sz="4" w:space="0" w:color="000000"/>
              <w:right w:val="single" w:sz="4" w:space="0" w:color="000000"/>
            </w:tcBorders>
            <w:shd w:val="clear" w:color="auto" w:fill="C0C0C0"/>
          </w:tcPr>
          <w:p w14:paraId="2BFCD46B" w14:textId="77777777" w:rsidR="00A417D1" w:rsidRDefault="00A417D1" w:rsidP="00FC1F3F">
            <w:pPr>
              <w:pStyle w:val="Arbeitsnachweis"/>
              <w:snapToGrid w:val="0"/>
              <w:rPr>
                <w:b/>
              </w:rPr>
            </w:pPr>
            <w:r>
              <w:rPr>
                <w:b/>
              </w:rPr>
              <w:t>Betreuer</w:t>
            </w:r>
          </w:p>
        </w:tc>
      </w:tr>
      <w:tr w:rsidR="00A417D1" w14:paraId="30A6C82C" w14:textId="77777777" w:rsidTr="00FC1F3F">
        <w:tc>
          <w:tcPr>
            <w:tcW w:w="1017" w:type="dxa"/>
            <w:tcBorders>
              <w:top w:val="single" w:sz="4" w:space="0" w:color="000000"/>
              <w:left w:val="single" w:sz="4" w:space="0" w:color="000000"/>
              <w:bottom w:val="single" w:sz="4" w:space="0" w:color="000000"/>
            </w:tcBorders>
          </w:tcPr>
          <w:p w14:paraId="19530728" w14:textId="77777777" w:rsidR="00A417D1" w:rsidRDefault="00A417D1" w:rsidP="005A7E87">
            <w:pPr>
              <w:pStyle w:val="Arbeitsnachweis"/>
              <w:snapToGrid w:val="0"/>
            </w:pPr>
            <w:r>
              <w:t>01.11.20</w:t>
            </w:r>
            <w:r w:rsidR="005A7E87">
              <w:t>20</w:t>
            </w:r>
          </w:p>
        </w:tc>
        <w:tc>
          <w:tcPr>
            <w:tcW w:w="1183" w:type="dxa"/>
            <w:tcBorders>
              <w:top w:val="single" w:sz="4" w:space="0" w:color="000000"/>
              <w:left w:val="single" w:sz="4" w:space="0" w:color="000000"/>
              <w:bottom w:val="single" w:sz="4" w:space="0" w:color="000000"/>
            </w:tcBorders>
          </w:tcPr>
          <w:p w14:paraId="214657FC" w14:textId="77777777" w:rsidR="00A417D1" w:rsidRDefault="00A417D1" w:rsidP="00FC1F3F">
            <w:pPr>
              <w:pStyle w:val="Arbeitsnachweis"/>
              <w:snapToGrid w:val="0"/>
            </w:pPr>
            <w:r>
              <w:t>08:00–11:30</w:t>
            </w:r>
          </w:p>
        </w:tc>
        <w:tc>
          <w:tcPr>
            <w:tcW w:w="890" w:type="dxa"/>
            <w:tcBorders>
              <w:top w:val="single" w:sz="4" w:space="0" w:color="000000"/>
              <w:left w:val="single" w:sz="4" w:space="0" w:color="000000"/>
              <w:bottom w:val="single" w:sz="4" w:space="0" w:color="000000"/>
            </w:tcBorders>
          </w:tcPr>
          <w:p w14:paraId="22AA18D8" w14:textId="77777777" w:rsidR="00A417D1" w:rsidRDefault="00A417D1" w:rsidP="00FC1F3F">
            <w:pPr>
              <w:pStyle w:val="Arbeitsnachweis"/>
              <w:snapToGrid w:val="0"/>
            </w:pPr>
          </w:p>
        </w:tc>
        <w:tc>
          <w:tcPr>
            <w:tcW w:w="4956" w:type="dxa"/>
            <w:tcBorders>
              <w:top w:val="single" w:sz="4" w:space="0" w:color="000000"/>
              <w:left w:val="single" w:sz="4" w:space="0" w:color="000000"/>
              <w:bottom w:val="single" w:sz="4" w:space="0" w:color="000000"/>
            </w:tcBorders>
          </w:tcPr>
          <w:p w14:paraId="7287D615" w14:textId="77777777" w:rsidR="00A417D1" w:rsidRDefault="00A417D1" w:rsidP="00FC1F3F">
            <w:pPr>
              <w:pStyle w:val="Arbeitsnachweis"/>
              <w:snapToGrid w:val="0"/>
              <w:jc w:val="center"/>
            </w:pPr>
            <w:r>
              <w:t>Was wurde gemacht (eine Zeile!)</w:t>
            </w:r>
          </w:p>
        </w:tc>
        <w:tc>
          <w:tcPr>
            <w:tcW w:w="1144" w:type="dxa"/>
            <w:tcBorders>
              <w:top w:val="single" w:sz="4" w:space="0" w:color="000000"/>
              <w:left w:val="single" w:sz="4" w:space="0" w:color="000000"/>
              <w:bottom w:val="single" w:sz="4" w:space="0" w:color="000000"/>
              <w:right w:val="single" w:sz="4" w:space="0" w:color="000000"/>
            </w:tcBorders>
          </w:tcPr>
          <w:p w14:paraId="602CC5A2" w14:textId="77777777" w:rsidR="00A417D1" w:rsidRDefault="00A417D1" w:rsidP="00FC1F3F">
            <w:pPr>
              <w:pStyle w:val="Arbeitsnachweis"/>
              <w:snapToGrid w:val="0"/>
              <w:jc w:val="center"/>
            </w:pPr>
          </w:p>
        </w:tc>
      </w:tr>
      <w:tr w:rsidR="00A417D1" w14:paraId="75C060DD" w14:textId="77777777" w:rsidTr="00FC1F3F">
        <w:tc>
          <w:tcPr>
            <w:tcW w:w="1017" w:type="dxa"/>
            <w:tcBorders>
              <w:top w:val="single" w:sz="4" w:space="0" w:color="000000"/>
              <w:left w:val="single" w:sz="4" w:space="0" w:color="000000"/>
              <w:bottom w:val="single" w:sz="4" w:space="0" w:color="000000"/>
            </w:tcBorders>
          </w:tcPr>
          <w:p w14:paraId="0959FE2E" w14:textId="77777777" w:rsidR="00A417D1" w:rsidRDefault="00A417D1" w:rsidP="00FC1F3F">
            <w:pPr>
              <w:pStyle w:val="Arbeitsnachweis"/>
              <w:snapToGrid w:val="0"/>
            </w:pPr>
          </w:p>
        </w:tc>
        <w:tc>
          <w:tcPr>
            <w:tcW w:w="1183" w:type="dxa"/>
            <w:tcBorders>
              <w:top w:val="single" w:sz="4" w:space="0" w:color="000000"/>
              <w:left w:val="single" w:sz="4" w:space="0" w:color="000000"/>
              <w:bottom w:val="single" w:sz="4" w:space="0" w:color="000000"/>
            </w:tcBorders>
          </w:tcPr>
          <w:p w14:paraId="5C78D50B" w14:textId="77777777" w:rsidR="00A417D1" w:rsidRDefault="00A417D1" w:rsidP="00FC1F3F">
            <w:pPr>
              <w:pStyle w:val="Arbeitsnachweis"/>
              <w:snapToGrid w:val="0"/>
            </w:pPr>
          </w:p>
        </w:tc>
        <w:tc>
          <w:tcPr>
            <w:tcW w:w="890" w:type="dxa"/>
            <w:tcBorders>
              <w:top w:val="single" w:sz="4" w:space="0" w:color="000000"/>
              <w:left w:val="single" w:sz="4" w:space="0" w:color="000000"/>
              <w:bottom w:val="single" w:sz="4" w:space="0" w:color="000000"/>
            </w:tcBorders>
          </w:tcPr>
          <w:p w14:paraId="2291F8E4" w14:textId="77777777" w:rsidR="00A417D1" w:rsidRDefault="00A417D1" w:rsidP="00FC1F3F">
            <w:pPr>
              <w:pStyle w:val="Arbeitsnachweis"/>
              <w:snapToGrid w:val="0"/>
            </w:pPr>
          </w:p>
        </w:tc>
        <w:tc>
          <w:tcPr>
            <w:tcW w:w="4956" w:type="dxa"/>
            <w:tcBorders>
              <w:top w:val="single" w:sz="4" w:space="0" w:color="000000"/>
              <w:left w:val="single" w:sz="4" w:space="0" w:color="000000"/>
              <w:bottom w:val="single" w:sz="4" w:space="0" w:color="000000"/>
            </w:tcBorders>
          </w:tcPr>
          <w:p w14:paraId="5505F9E6" w14:textId="77777777" w:rsidR="00A417D1" w:rsidRDefault="00A417D1" w:rsidP="00FC1F3F">
            <w:pPr>
              <w:pStyle w:val="Arbeitsnachweis"/>
              <w:snapToGrid w:val="0"/>
              <w:jc w:val="center"/>
            </w:pPr>
          </w:p>
        </w:tc>
        <w:tc>
          <w:tcPr>
            <w:tcW w:w="1144" w:type="dxa"/>
            <w:tcBorders>
              <w:top w:val="single" w:sz="4" w:space="0" w:color="000000"/>
              <w:left w:val="single" w:sz="4" w:space="0" w:color="000000"/>
              <w:bottom w:val="single" w:sz="4" w:space="0" w:color="000000"/>
              <w:right w:val="single" w:sz="4" w:space="0" w:color="000000"/>
            </w:tcBorders>
          </w:tcPr>
          <w:p w14:paraId="6150D9CC" w14:textId="77777777" w:rsidR="00A417D1" w:rsidRDefault="00A417D1" w:rsidP="00FC1F3F">
            <w:pPr>
              <w:pStyle w:val="Arbeitsnachweis"/>
              <w:snapToGrid w:val="0"/>
              <w:jc w:val="center"/>
            </w:pPr>
          </w:p>
        </w:tc>
      </w:tr>
      <w:tr w:rsidR="00A417D1" w14:paraId="04B84BDF" w14:textId="77777777" w:rsidTr="00FC1F3F">
        <w:tc>
          <w:tcPr>
            <w:tcW w:w="1017" w:type="dxa"/>
            <w:tcBorders>
              <w:top w:val="single" w:sz="4" w:space="0" w:color="000000"/>
              <w:left w:val="single" w:sz="4" w:space="0" w:color="000000"/>
              <w:bottom w:val="single" w:sz="4" w:space="0" w:color="000000"/>
            </w:tcBorders>
          </w:tcPr>
          <w:p w14:paraId="705104DB" w14:textId="77777777" w:rsidR="00A417D1" w:rsidRDefault="00A417D1" w:rsidP="00FC1F3F">
            <w:pPr>
              <w:pStyle w:val="Arbeitsnachweis"/>
              <w:snapToGrid w:val="0"/>
            </w:pPr>
          </w:p>
        </w:tc>
        <w:tc>
          <w:tcPr>
            <w:tcW w:w="1183" w:type="dxa"/>
            <w:tcBorders>
              <w:top w:val="single" w:sz="4" w:space="0" w:color="000000"/>
              <w:left w:val="single" w:sz="4" w:space="0" w:color="000000"/>
              <w:bottom w:val="single" w:sz="4" w:space="0" w:color="000000"/>
            </w:tcBorders>
          </w:tcPr>
          <w:p w14:paraId="6F342816" w14:textId="77777777" w:rsidR="00A417D1" w:rsidRDefault="00A417D1" w:rsidP="00FC1F3F">
            <w:pPr>
              <w:pStyle w:val="Arbeitsnachweis"/>
              <w:snapToGrid w:val="0"/>
            </w:pPr>
          </w:p>
        </w:tc>
        <w:tc>
          <w:tcPr>
            <w:tcW w:w="890" w:type="dxa"/>
            <w:tcBorders>
              <w:top w:val="single" w:sz="4" w:space="0" w:color="000000"/>
              <w:left w:val="single" w:sz="4" w:space="0" w:color="000000"/>
              <w:bottom w:val="single" w:sz="4" w:space="0" w:color="000000"/>
            </w:tcBorders>
          </w:tcPr>
          <w:p w14:paraId="3EF2CECD" w14:textId="77777777" w:rsidR="00A417D1" w:rsidRDefault="00A417D1" w:rsidP="00FC1F3F">
            <w:pPr>
              <w:pStyle w:val="Arbeitsnachweis"/>
              <w:snapToGrid w:val="0"/>
            </w:pPr>
          </w:p>
        </w:tc>
        <w:tc>
          <w:tcPr>
            <w:tcW w:w="4956" w:type="dxa"/>
            <w:tcBorders>
              <w:top w:val="single" w:sz="4" w:space="0" w:color="000000"/>
              <w:left w:val="single" w:sz="4" w:space="0" w:color="000000"/>
              <w:bottom w:val="single" w:sz="4" w:space="0" w:color="000000"/>
            </w:tcBorders>
          </w:tcPr>
          <w:p w14:paraId="03F45D3A" w14:textId="77777777" w:rsidR="00A417D1" w:rsidRDefault="00A417D1" w:rsidP="00FC1F3F">
            <w:pPr>
              <w:pStyle w:val="Arbeitsnachweis"/>
              <w:snapToGrid w:val="0"/>
              <w:jc w:val="center"/>
            </w:pPr>
          </w:p>
        </w:tc>
        <w:tc>
          <w:tcPr>
            <w:tcW w:w="1144" w:type="dxa"/>
            <w:tcBorders>
              <w:top w:val="single" w:sz="4" w:space="0" w:color="000000"/>
              <w:left w:val="single" w:sz="4" w:space="0" w:color="000000"/>
              <w:bottom w:val="single" w:sz="4" w:space="0" w:color="000000"/>
              <w:right w:val="single" w:sz="4" w:space="0" w:color="000000"/>
            </w:tcBorders>
          </w:tcPr>
          <w:p w14:paraId="50A929E0" w14:textId="77777777" w:rsidR="00A417D1" w:rsidRDefault="00A417D1" w:rsidP="00FC1F3F">
            <w:pPr>
              <w:pStyle w:val="Arbeitsnachweis"/>
              <w:snapToGrid w:val="0"/>
              <w:jc w:val="center"/>
            </w:pPr>
          </w:p>
        </w:tc>
      </w:tr>
      <w:tr w:rsidR="00A417D1" w14:paraId="00DF04AA" w14:textId="77777777" w:rsidTr="00FC1F3F">
        <w:tc>
          <w:tcPr>
            <w:tcW w:w="1017" w:type="dxa"/>
            <w:tcBorders>
              <w:top w:val="single" w:sz="4" w:space="0" w:color="000000"/>
            </w:tcBorders>
          </w:tcPr>
          <w:p w14:paraId="2D436728" w14:textId="77777777" w:rsidR="00A417D1" w:rsidRDefault="00A417D1" w:rsidP="00FC1F3F">
            <w:pPr>
              <w:pStyle w:val="Arbeitsnachweis"/>
              <w:snapToGrid w:val="0"/>
              <w:rPr>
                <w:b/>
              </w:rPr>
            </w:pPr>
          </w:p>
        </w:tc>
        <w:tc>
          <w:tcPr>
            <w:tcW w:w="1183" w:type="dxa"/>
            <w:tcBorders>
              <w:top w:val="single" w:sz="4" w:space="0" w:color="000000"/>
            </w:tcBorders>
          </w:tcPr>
          <w:p w14:paraId="0DD92567" w14:textId="77777777" w:rsidR="00A417D1" w:rsidRDefault="00A417D1" w:rsidP="00FC1F3F">
            <w:pPr>
              <w:pStyle w:val="Arbeitsnachweis"/>
              <w:snapToGrid w:val="0"/>
              <w:rPr>
                <w:b/>
              </w:rPr>
            </w:pPr>
          </w:p>
        </w:tc>
        <w:tc>
          <w:tcPr>
            <w:tcW w:w="890" w:type="dxa"/>
            <w:tcBorders>
              <w:top w:val="single" w:sz="4" w:space="0" w:color="000000"/>
            </w:tcBorders>
          </w:tcPr>
          <w:p w14:paraId="5E7C98EA" w14:textId="77777777" w:rsidR="00A417D1" w:rsidRDefault="00A417D1" w:rsidP="00FC1F3F">
            <w:pPr>
              <w:pStyle w:val="Arbeitsnachweis"/>
              <w:snapToGrid w:val="0"/>
              <w:rPr>
                <w:b/>
              </w:rPr>
            </w:pPr>
            <w:r>
              <w:rPr>
                <w:b/>
              </w:rPr>
              <w:t>SUMME</w:t>
            </w:r>
          </w:p>
        </w:tc>
        <w:tc>
          <w:tcPr>
            <w:tcW w:w="4956" w:type="dxa"/>
            <w:tcBorders>
              <w:top w:val="single" w:sz="4" w:space="0" w:color="000000"/>
            </w:tcBorders>
          </w:tcPr>
          <w:p w14:paraId="6D032132" w14:textId="77777777" w:rsidR="00A417D1" w:rsidRDefault="00A417D1" w:rsidP="00FC1F3F">
            <w:pPr>
              <w:pStyle w:val="Arbeitsnachweis"/>
              <w:snapToGrid w:val="0"/>
              <w:jc w:val="center"/>
              <w:rPr>
                <w:b/>
              </w:rPr>
            </w:pPr>
          </w:p>
        </w:tc>
        <w:tc>
          <w:tcPr>
            <w:tcW w:w="1144" w:type="dxa"/>
            <w:tcBorders>
              <w:top w:val="single" w:sz="4" w:space="0" w:color="000000"/>
            </w:tcBorders>
          </w:tcPr>
          <w:p w14:paraId="2C1D735A" w14:textId="77777777" w:rsidR="00A417D1" w:rsidRDefault="00A417D1" w:rsidP="00FC1F3F">
            <w:pPr>
              <w:pStyle w:val="Arbeitsnachweis"/>
              <w:snapToGrid w:val="0"/>
              <w:jc w:val="center"/>
              <w:rPr>
                <w:b/>
              </w:rPr>
            </w:pPr>
          </w:p>
        </w:tc>
      </w:tr>
    </w:tbl>
    <w:p w14:paraId="06C28D62" w14:textId="77777777" w:rsidR="00E36074" w:rsidRDefault="00E36074" w:rsidP="00B521AF">
      <w:pPr>
        <w:suppressAutoHyphens w:val="0"/>
        <w:spacing w:after="0" w:line="240" w:lineRule="auto"/>
        <w:jc w:val="left"/>
        <w:rPr>
          <w:b/>
          <w:i/>
          <w:color w:val="0000FF"/>
        </w:rPr>
      </w:pPr>
    </w:p>
    <w:p w14:paraId="70B68EBD" w14:textId="77777777" w:rsidR="00E36074" w:rsidRDefault="00E36074" w:rsidP="00B521AF">
      <w:pPr>
        <w:suppressAutoHyphens w:val="0"/>
        <w:spacing w:after="0" w:line="240" w:lineRule="auto"/>
        <w:jc w:val="left"/>
        <w:rPr>
          <w:b/>
          <w:i/>
          <w:color w:val="0000FF"/>
        </w:rPr>
      </w:pPr>
    </w:p>
    <w:p w14:paraId="268EDF76" w14:textId="77777777" w:rsidR="00DB3DBA" w:rsidRDefault="00DB3DBA" w:rsidP="00B521AF">
      <w:pPr>
        <w:suppressAutoHyphens w:val="0"/>
        <w:spacing w:after="0" w:line="240" w:lineRule="auto"/>
        <w:jc w:val="left"/>
        <w:rPr>
          <w:b/>
          <w:i/>
          <w:color w:val="0000FF"/>
        </w:rPr>
      </w:pPr>
    </w:p>
    <w:p w14:paraId="521F7839" w14:textId="77777777" w:rsidR="00DB3DBA" w:rsidRDefault="00DB3DBA" w:rsidP="00B521AF">
      <w:pPr>
        <w:suppressAutoHyphens w:val="0"/>
        <w:spacing w:after="0" w:line="240" w:lineRule="auto"/>
        <w:jc w:val="left"/>
        <w:rPr>
          <w:b/>
          <w:i/>
          <w:color w:val="0000FF"/>
        </w:rPr>
      </w:pPr>
    </w:p>
    <w:p w14:paraId="1C54120E" w14:textId="77777777" w:rsidR="00537361" w:rsidRDefault="00537361" w:rsidP="00B521AF">
      <w:pPr>
        <w:suppressAutoHyphens w:val="0"/>
        <w:spacing w:after="0" w:line="240" w:lineRule="auto"/>
        <w:jc w:val="left"/>
        <w:rPr>
          <w:b/>
          <w:i/>
          <w:color w:val="0000FF"/>
        </w:rPr>
      </w:pPr>
    </w:p>
    <w:p w14:paraId="6045536A" w14:textId="77777777" w:rsidR="00DB3DBA" w:rsidRDefault="00DB3DBA" w:rsidP="00B521AF">
      <w:pPr>
        <w:suppressAutoHyphens w:val="0"/>
        <w:spacing w:after="0" w:line="240" w:lineRule="auto"/>
        <w:jc w:val="left"/>
        <w:rPr>
          <w:b/>
          <w:i/>
          <w:color w:val="0000FF"/>
        </w:rPr>
      </w:pPr>
    </w:p>
    <w:p w14:paraId="5E9DE96A" w14:textId="77777777" w:rsidR="00DB3DBA" w:rsidRDefault="00DB3DBA" w:rsidP="00B521AF">
      <w:pPr>
        <w:suppressAutoHyphens w:val="0"/>
        <w:spacing w:after="0" w:line="240" w:lineRule="auto"/>
        <w:jc w:val="left"/>
        <w:rPr>
          <w:b/>
          <w:i/>
          <w:color w:val="0000FF"/>
        </w:rPr>
      </w:pPr>
    </w:p>
    <w:p w14:paraId="6B107487" w14:textId="77777777" w:rsidR="00DB3DBA" w:rsidRDefault="00DB3DBA" w:rsidP="00B521AF">
      <w:pPr>
        <w:suppressAutoHyphens w:val="0"/>
        <w:spacing w:after="0" w:line="240" w:lineRule="auto"/>
        <w:jc w:val="left"/>
        <w:rPr>
          <w:b/>
          <w:i/>
          <w:color w:val="0000FF"/>
        </w:rPr>
      </w:pPr>
    </w:p>
    <w:p w14:paraId="715343E5" w14:textId="77777777" w:rsidR="00DB3DBA" w:rsidRDefault="00DB3DBA" w:rsidP="00B521AF">
      <w:pPr>
        <w:suppressAutoHyphens w:val="0"/>
        <w:spacing w:after="0" w:line="240" w:lineRule="auto"/>
        <w:jc w:val="left"/>
        <w:rPr>
          <w:b/>
          <w:i/>
          <w:color w:val="0000FF"/>
        </w:rPr>
      </w:pPr>
    </w:p>
    <w:p w14:paraId="226094EA" w14:textId="77777777" w:rsidR="00DB3DBA" w:rsidRDefault="00CD281A" w:rsidP="00CD281A">
      <w:pPr>
        <w:pStyle w:val="Titel"/>
        <w:numPr>
          <w:ilvl w:val="0"/>
          <w:numId w:val="0"/>
        </w:numPr>
        <w:ind w:left="142"/>
      </w:pPr>
      <w:bookmarkStart w:id="40" w:name="_Toc531171725"/>
      <w:bookmarkStart w:id="41" w:name="OLE_LINK10"/>
      <w:bookmarkStart w:id="42" w:name="OLE_LINK11"/>
      <w:r>
        <w:t xml:space="preserve">A5 </w:t>
      </w:r>
      <w:r w:rsidR="00DB3DBA">
        <w:t xml:space="preserve">Datenblätter </w:t>
      </w:r>
      <w:r w:rsidR="00F52C0A">
        <w:t>(OPTIONAL)</w:t>
      </w:r>
      <w:bookmarkEnd w:id="40"/>
    </w:p>
    <w:bookmarkEnd w:id="41"/>
    <w:bookmarkEnd w:id="42"/>
    <w:p w14:paraId="6E3D9E0F" w14:textId="77777777" w:rsidR="00DB3DBA" w:rsidRPr="00DB3DBA" w:rsidRDefault="00DB3DBA" w:rsidP="00DB3DBA">
      <w:pPr>
        <w:rPr>
          <w:color w:val="0000FF"/>
        </w:rPr>
      </w:pPr>
      <w:r w:rsidRPr="00DB3DBA">
        <w:rPr>
          <w:color w:val="0000FF"/>
        </w:rPr>
        <w:t>Meist sind die Datenblätter sehr umfangreich, daher werden im Anhang nur die notwendigen Bereiche dargestellt, auf der CD wird das vollständige Datenblatt gespeichert</w:t>
      </w:r>
    </w:p>
    <w:p w14:paraId="4CE5A979" w14:textId="77777777" w:rsidR="00DB3DBA" w:rsidRPr="00DB3DBA" w:rsidRDefault="00DB3DBA" w:rsidP="00DB3DBA">
      <w:pPr>
        <w:rPr>
          <w:color w:val="0000FF"/>
        </w:rPr>
      </w:pPr>
    </w:p>
    <w:p w14:paraId="21A362E5" w14:textId="77777777" w:rsidR="00DB3DBA" w:rsidRDefault="00CD281A" w:rsidP="00CD281A">
      <w:pPr>
        <w:pStyle w:val="Titel"/>
        <w:numPr>
          <w:ilvl w:val="0"/>
          <w:numId w:val="0"/>
        </w:numPr>
        <w:ind w:left="574" w:hanging="432"/>
      </w:pPr>
      <w:bookmarkStart w:id="43" w:name="_Toc531171726"/>
      <w:r>
        <w:t xml:space="preserve">A6 </w:t>
      </w:r>
      <w:r w:rsidR="00DB3DBA">
        <w:t>Technische Zeichnungen (OPTIONAL)</w:t>
      </w:r>
      <w:bookmarkEnd w:id="43"/>
    </w:p>
    <w:p w14:paraId="1415C02A" w14:textId="77777777" w:rsidR="00DB3DBA" w:rsidRDefault="00DB3DBA" w:rsidP="00B521AF">
      <w:pPr>
        <w:suppressAutoHyphens w:val="0"/>
        <w:spacing w:after="0" w:line="240" w:lineRule="auto"/>
        <w:jc w:val="left"/>
        <w:rPr>
          <w:b/>
          <w:i/>
          <w:color w:val="0000FF"/>
        </w:rPr>
      </w:pPr>
    </w:p>
    <w:p w14:paraId="2179BDFD" w14:textId="77777777" w:rsidR="00DB3DBA" w:rsidRDefault="00DB3DBA" w:rsidP="00B521AF">
      <w:pPr>
        <w:suppressAutoHyphens w:val="0"/>
        <w:spacing w:after="0" w:line="240" w:lineRule="auto"/>
        <w:jc w:val="left"/>
        <w:rPr>
          <w:b/>
          <w:i/>
          <w:color w:val="0000FF"/>
        </w:rPr>
      </w:pPr>
    </w:p>
    <w:sectPr w:rsidR="00DB3DBA" w:rsidSect="002F578B">
      <w:footerReference w:type="default" r:id="rId10"/>
      <w:pgSz w:w="11906" w:h="16838"/>
      <w:pgMar w:top="1418" w:right="1418" w:bottom="1418" w:left="1701" w:header="720" w:footer="720"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7D92" w14:textId="77777777" w:rsidR="00F233EF" w:rsidRDefault="00F233EF">
      <w:pPr>
        <w:spacing w:after="0" w:line="240" w:lineRule="auto"/>
      </w:pPr>
      <w:r>
        <w:separator/>
      </w:r>
    </w:p>
  </w:endnote>
  <w:endnote w:type="continuationSeparator" w:id="0">
    <w:p w14:paraId="25CC17E5" w14:textId="77777777" w:rsidR="00F233EF" w:rsidRDefault="00F23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96855"/>
      <w:docPartObj>
        <w:docPartGallery w:val="Page Numbers (Bottom of Page)"/>
        <w:docPartUnique/>
      </w:docPartObj>
    </w:sdtPr>
    <w:sdtContent>
      <w:p w14:paraId="48281A4B" w14:textId="77777777" w:rsidR="007040E0" w:rsidRDefault="007040E0">
        <w:pPr>
          <w:pStyle w:val="Fuzeile"/>
          <w:jc w:val="right"/>
        </w:pPr>
        <w:r>
          <w:t xml:space="preserve">    Autor/Name</w:t>
        </w:r>
        <w:r>
          <w:tab/>
          <w:t xml:space="preserve">Kapitel </w:t>
        </w:r>
        <w:r>
          <w:tab/>
        </w:r>
        <w:r>
          <w:fldChar w:fldCharType="begin"/>
        </w:r>
        <w:r>
          <w:instrText>PAGE   \* MERGEFORMAT</w:instrText>
        </w:r>
        <w:r>
          <w:fldChar w:fldCharType="separate"/>
        </w:r>
        <w:r w:rsidR="005A7E87">
          <w:rPr>
            <w:noProof/>
          </w:rPr>
          <w:t>3</w:t>
        </w:r>
        <w:r>
          <w:fldChar w:fldCharType="end"/>
        </w:r>
      </w:p>
    </w:sdtContent>
  </w:sdt>
  <w:p w14:paraId="4585783A" w14:textId="77777777" w:rsidR="007040E0" w:rsidRPr="00624ED3" w:rsidRDefault="007040E0" w:rsidP="007040E0">
    <w:pPr>
      <w:pStyle w:val="Fuzeil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84499"/>
      <w:docPartObj>
        <w:docPartGallery w:val="Page Numbers (Bottom of Page)"/>
        <w:docPartUnique/>
      </w:docPartObj>
    </w:sdtPr>
    <w:sdtContent>
      <w:p w14:paraId="4B695BBF" w14:textId="77777777" w:rsidR="006F34A0" w:rsidRDefault="006F34A0">
        <w:pPr>
          <w:pStyle w:val="Fuzeile"/>
          <w:jc w:val="right"/>
        </w:pPr>
        <w:r>
          <w:t xml:space="preserve">    Autor/Name</w:t>
        </w:r>
        <w:r>
          <w:tab/>
          <w:t xml:space="preserve">Kapitel </w:t>
        </w:r>
        <w:r>
          <w:tab/>
        </w:r>
        <w:r>
          <w:fldChar w:fldCharType="begin"/>
        </w:r>
        <w:r>
          <w:instrText>PAGE   \* MERGEFORMAT</w:instrText>
        </w:r>
        <w:r>
          <w:fldChar w:fldCharType="separate"/>
        </w:r>
        <w:r w:rsidR="005A7E87">
          <w:rPr>
            <w:noProof/>
          </w:rPr>
          <w:t>III</w:t>
        </w:r>
        <w:r>
          <w:fldChar w:fldCharType="end"/>
        </w:r>
      </w:p>
    </w:sdtContent>
  </w:sdt>
  <w:p w14:paraId="23F19B69" w14:textId="77777777" w:rsidR="006F34A0" w:rsidRPr="00624ED3" w:rsidRDefault="006F34A0" w:rsidP="007040E0">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F2FE" w14:textId="77777777" w:rsidR="00F233EF" w:rsidRDefault="00F233EF">
      <w:pPr>
        <w:spacing w:after="0" w:line="240" w:lineRule="auto"/>
      </w:pPr>
      <w:r>
        <w:separator/>
      </w:r>
    </w:p>
  </w:footnote>
  <w:footnote w:type="continuationSeparator" w:id="0">
    <w:p w14:paraId="16997396" w14:textId="77777777" w:rsidR="00F233EF" w:rsidRDefault="00F23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CD3E" w14:textId="77777777" w:rsidR="007040E0" w:rsidRPr="002859D8" w:rsidRDefault="007040E0" w:rsidP="0018280F">
    <w:pPr>
      <w:pStyle w:val="Kopfzeile"/>
      <w:pBdr>
        <w:bottom w:val="single" w:sz="4" w:space="10"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6E64F8"/>
    <w:lvl w:ilvl="0">
      <w:start w:val="6"/>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 w15:restartNumberingAfterBreak="0">
    <w:nsid w:val="00000002"/>
    <w:multiLevelType w:val="singleLevel"/>
    <w:tmpl w:val="00000002"/>
    <w:name w:val="WW8Num12"/>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3"/>
    <w:multiLevelType w:val="singleLevel"/>
    <w:tmpl w:val="00000003"/>
    <w:name w:val="WW8Num15"/>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16"/>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05"/>
    <w:multiLevelType w:val="multilevel"/>
    <w:tmpl w:val="00000005"/>
    <w:name w:val="WW8Num1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Symbol" w:hAnsi="Symbol"/>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5" w15:restartNumberingAfterBreak="0">
    <w:nsid w:val="00000006"/>
    <w:multiLevelType w:val="singleLevel"/>
    <w:tmpl w:val="00000006"/>
    <w:name w:val="WW8Num19"/>
    <w:lvl w:ilvl="0">
      <w:start w:val="1"/>
      <w:numFmt w:val="bullet"/>
      <w:lvlText w:val=""/>
      <w:lvlJc w:val="left"/>
      <w:pPr>
        <w:tabs>
          <w:tab w:val="num" w:pos="360"/>
        </w:tabs>
        <w:ind w:left="360" w:hanging="360"/>
      </w:pPr>
      <w:rPr>
        <w:rFonts w:ascii="Symbol" w:hAnsi="Symbol"/>
      </w:rPr>
    </w:lvl>
  </w:abstractNum>
  <w:abstractNum w:abstractNumId="6" w15:restartNumberingAfterBreak="0">
    <w:nsid w:val="00000007"/>
    <w:multiLevelType w:val="singleLevel"/>
    <w:tmpl w:val="00000007"/>
    <w:name w:val="WW8Num21"/>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8"/>
    <w:multiLevelType w:val="singleLevel"/>
    <w:tmpl w:val="00000008"/>
    <w:name w:val="WW8Num23"/>
    <w:lvl w:ilvl="0">
      <w:start w:val="1"/>
      <w:numFmt w:val="bullet"/>
      <w:lvlText w:val=""/>
      <w:lvlJc w:val="left"/>
      <w:pPr>
        <w:tabs>
          <w:tab w:val="num" w:pos="720"/>
        </w:tabs>
        <w:ind w:left="720" w:hanging="360"/>
      </w:pPr>
      <w:rPr>
        <w:rFonts w:ascii="Symbol" w:hAnsi="Symbol"/>
      </w:rPr>
    </w:lvl>
  </w:abstractNum>
  <w:abstractNum w:abstractNumId="8" w15:restartNumberingAfterBreak="0">
    <w:nsid w:val="00000009"/>
    <w:multiLevelType w:val="multilevel"/>
    <w:tmpl w:val="00000009"/>
    <w:name w:val="WW8Num27"/>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9" w15:restartNumberingAfterBreak="0">
    <w:nsid w:val="0000000A"/>
    <w:multiLevelType w:val="singleLevel"/>
    <w:tmpl w:val="0000000A"/>
    <w:name w:val="WW8Num28"/>
    <w:lvl w:ilvl="0">
      <w:start w:val="1"/>
      <w:numFmt w:val="bullet"/>
      <w:lvlText w:val=""/>
      <w:lvlJc w:val="left"/>
      <w:pPr>
        <w:tabs>
          <w:tab w:val="num" w:pos="360"/>
        </w:tabs>
        <w:ind w:left="360" w:hanging="360"/>
      </w:pPr>
      <w:rPr>
        <w:rFonts w:ascii="Symbol" w:hAnsi="Symbol"/>
      </w:rPr>
    </w:lvl>
  </w:abstractNum>
  <w:abstractNum w:abstractNumId="10" w15:restartNumberingAfterBreak="0">
    <w:nsid w:val="0000000B"/>
    <w:multiLevelType w:val="singleLevel"/>
    <w:tmpl w:val="0000000B"/>
    <w:name w:val="WW8Num29"/>
    <w:lvl w:ilvl="0">
      <w:start w:val="1"/>
      <w:numFmt w:val="bullet"/>
      <w:lvlText w:val=""/>
      <w:lvlJc w:val="left"/>
      <w:pPr>
        <w:tabs>
          <w:tab w:val="num" w:pos="360"/>
        </w:tabs>
        <w:ind w:left="360" w:hanging="360"/>
      </w:pPr>
      <w:rPr>
        <w:rFonts w:ascii="Symbol" w:hAnsi="Symbol"/>
      </w:rPr>
    </w:lvl>
  </w:abstractNum>
  <w:abstractNum w:abstractNumId="11" w15:restartNumberingAfterBreak="0">
    <w:nsid w:val="0000000C"/>
    <w:multiLevelType w:val="singleLevel"/>
    <w:tmpl w:val="0000000C"/>
    <w:name w:val="WW8Num34"/>
    <w:lvl w:ilvl="0">
      <w:start w:val="1"/>
      <w:numFmt w:val="bullet"/>
      <w:lvlText w:val=""/>
      <w:lvlJc w:val="left"/>
      <w:pPr>
        <w:tabs>
          <w:tab w:val="num" w:pos="360"/>
        </w:tabs>
        <w:ind w:left="360" w:hanging="360"/>
      </w:pPr>
      <w:rPr>
        <w:rFonts w:ascii="Symbol" w:hAnsi="Symbol"/>
      </w:rPr>
    </w:lvl>
  </w:abstractNum>
  <w:abstractNum w:abstractNumId="12" w15:restartNumberingAfterBreak="0">
    <w:nsid w:val="0000000D"/>
    <w:multiLevelType w:val="singleLevel"/>
    <w:tmpl w:val="0000000D"/>
    <w:name w:val="WW8Num39"/>
    <w:lvl w:ilvl="0">
      <w:start w:val="1"/>
      <w:numFmt w:val="bullet"/>
      <w:lvlText w:val=""/>
      <w:lvlJc w:val="left"/>
      <w:pPr>
        <w:tabs>
          <w:tab w:val="num" w:pos="360"/>
        </w:tabs>
        <w:ind w:left="360" w:hanging="360"/>
      </w:pPr>
      <w:rPr>
        <w:rFonts w:ascii="Symbol" w:hAnsi="Symbol"/>
      </w:rPr>
    </w:lvl>
  </w:abstractNum>
  <w:abstractNum w:abstractNumId="13" w15:restartNumberingAfterBreak="0">
    <w:nsid w:val="0000000E"/>
    <w:multiLevelType w:val="singleLevel"/>
    <w:tmpl w:val="0000000E"/>
    <w:name w:val="WW8Num41"/>
    <w:lvl w:ilvl="0">
      <w:start w:val="1"/>
      <w:numFmt w:val="bullet"/>
      <w:lvlText w:val=""/>
      <w:lvlJc w:val="left"/>
      <w:pPr>
        <w:tabs>
          <w:tab w:val="num" w:pos="360"/>
        </w:tabs>
        <w:ind w:left="360" w:hanging="360"/>
      </w:pPr>
      <w:rPr>
        <w:rFonts w:ascii="Symbol" w:hAnsi="Symbol"/>
      </w:rPr>
    </w:lvl>
  </w:abstractNum>
  <w:abstractNum w:abstractNumId="14" w15:restartNumberingAfterBreak="0">
    <w:nsid w:val="0000000F"/>
    <w:multiLevelType w:val="multilevel"/>
    <w:tmpl w:val="871263CA"/>
    <w:name w:val="WW8Num44"/>
    <w:lvl w:ilvl="0">
      <w:start w:val="1"/>
      <w:numFmt w:val="decimal"/>
      <w:pStyle w:val="Titel"/>
      <w:lvlText w:val="%1"/>
      <w:lvlJc w:val="left"/>
      <w:pPr>
        <w:tabs>
          <w:tab w:val="num" w:pos="574"/>
        </w:tabs>
        <w:ind w:left="574" w:hanging="432"/>
      </w:pPr>
    </w:lvl>
    <w:lvl w:ilvl="1">
      <w:start w:val="1"/>
      <w:numFmt w:val="decimal"/>
      <w:pStyle w:val="berschrift2"/>
      <w:lvlText w:val="%1.%2"/>
      <w:lvlJc w:val="left"/>
      <w:pPr>
        <w:tabs>
          <w:tab w:val="num" w:pos="860"/>
        </w:tabs>
        <w:ind w:left="860" w:hanging="576"/>
      </w:p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00000010"/>
    <w:multiLevelType w:val="singleLevel"/>
    <w:tmpl w:val="00000010"/>
    <w:name w:val="WW8Num45"/>
    <w:lvl w:ilvl="0">
      <w:start w:val="1"/>
      <w:numFmt w:val="bullet"/>
      <w:lvlText w:val=""/>
      <w:lvlJc w:val="left"/>
      <w:pPr>
        <w:tabs>
          <w:tab w:val="num" w:pos="360"/>
        </w:tabs>
        <w:ind w:left="360" w:hanging="360"/>
      </w:pPr>
      <w:rPr>
        <w:rFonts w:ascii="Symbol" w:hAnsi="Symbol"/>
      </w:rPr>
    </w:lvl>
  </w:abstractNum>
  <w:abstractNum w:abstractNumId="16" w15:restartNumberingAfterBreak="0">
    <w:nsid w:val="00000011"/>
    <w:multiLevelType w:val="singleLevel"/>
    <w:tmpl w:val="00000011"/>
    <w:name w:val="WW8Num46"/>
    <w:lvl w:ilvl="0">
      <w:start w:val="1"/>
      <w:numFmt w:val="bullet"/>
      <w:lvlText w:val=""/>
      <w:lvlJc w:val="left"/>
      <w:pPr>
        <w:tabs>
          <w:tab w:val="num" w:pos="360"/>
        </w:tabs>
        <w:ind w:left="360" w:hanging="360"/>
      </w:pPr>
      <w:rPr>
        <w:rFonts w:ascii="Symbol" w:hAnsi="Symbol"/>
      </w:rPr>
    </w:lvl>
  </w:abstractNum>
  <w:abstractNum w:abstractNumId="17" w15:restartNumberingAfterBreak="0">
    <w:nsid w:val="00000012"/>
    <w:multiLevelType w:val="multilevel"/>
    <w:tmpl w:val="000000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multilevel"/>
    <w:tmpl w:val="00000013"/>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Symbol" w:hAnsi="Symbol"/>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19" w15:restartNumberingAfterBreak="0">
    <w:nsid w:val="00000014"/>
    <w:multiLevelType w:val="multilevel"/>
    <w:tmpl w:val="00000014"/>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Symbol" w:hAnsi="Symbol"/>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20" w15:restartNumberingAfterBreak="0">
    <w:nsid w:val="021753B8"/>
    <w:multiLevelType w:val="hybridMultilevel"/>
    <w:tmpl w:val="FFB45FD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063E16C7"/>
    <w:multiLevelType w:val="multilevel"/>
    <w:tmpl w:val="C96CBB34"/>
    <w:lvl w:ilvl="0">
      <w:start w:val="3"/>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C6A613C"/>
    <w:multiLevelType w:val="multilevel"/>
    <w:tmpl w:val="6F72039E"/>
    <w:lvl w:ilvl="0">
      <w:start w:val="1"/>
      <w:numFmt w:val="decimal"/>
      <w:lvlText w:val="%1"/>
      <w:lvlJc w:val="left"/>
      <w:pPr>
        <w:tabs>
          <w:tab w:val="num" w:pos="851"/>
        </w:tabs>
        <w:ind w:left="851" w:hanging="851"/>
      </w:pPr>
      <w:rPr>
        <w:rFonts w:ascii="Times New Roman" w:hAnsi="Times New Roman" w:hint="default"/>
        <w:b/>
        <w:i w:val="0"/>
        <w:sz w:val="32"/>
        <w:szCs w:val="32"/>
      </w:rPr>
    </w:lvl>
    <w:lvl w:ilvl="1">
      <w:start w:val="1"/>
      <w:numFmt w:val="decimal"/>
      <w:lvlText w:val="%1.%2"/>
      <w:lvlJc w:val="left"/>
      <w:pPr>
        <w:tabs>
          <w:tab w:val="num" w:pos="851"/>
        </w:tabs>
        <w:ind w:left="851" w:hanging="851"/>
      </w:pPr>
      <w:rPr>
        <w:rFonts w:hint="default"/>
        <w:b/>
        <w:i w:val="0"/>
        <w:sz w:val="28"/>
        <w:szCs w:val="28"/>
      </w:rPr>
    </w:lvl>
    <w:lvl w:ilvl="2">
      <w:start w:val="1"/>
      <w:numFmt w:val="decimal"/>
      <w:lvlRestart w:val="1"/>
      <w:lvlText w:val="%1.%2.%3"/>
      <w:lvlJc w:val="left"/>
      <w:pPr>
        <w:tabs>
          <w:tab w:val="num" w:pos="851"/>
        </w:tabs>
        <w:ind w:left="851" w:hanging="851"/>
      </w:pPr>
      <w:rPr>
        <w:rFonts w:hint="default"/>
        <w:b/>
        <w:i w:val="0"/>
        <w:sz w:val="24"/>
        <w:szCs w:val="24"/>
      </w:rPr>
    </w:lvl>
    <w:lvl w:ilvl="3">
      <w:start w:val="1"/>
      <w:numFmt w:val="decimal"/>
      <w:lvlText w:val="%1.%2.%3.%4"/>
      <w:lvlJc w:val="left"/>
      <w:pPr>
        <w:tabs>
          <w:tab w:val="num" w:pos="851"/>
        </w:tabs>
        <w:ind w:left="851" w:hanging="851"/>
      </w:pPr>
      <w:rPr>
        <w:rFonts w:hint="default"/>
        <w:b w:val="0"/>
        <w:i w:val="0"/>
        <w:sz w:val="24"/>
        <w:szCs w:val="24"/>
      </w:rPr>
    </w:lvl>
    <w:lvl w:ilvl="4">
      <w:start w:val="1"/>
      <w:numFmt w:val="decimal"/>
      <w:lvlText w:val="%1.%2.%3.%4.%5"/>
      <w:lvlJc w:val="left"/>
      <w:pPr>
        <w:tabs>
          <w:tab w:val="num" w:pos="851"/>
        </w:tabs>
        <w:ind w:left="851" w:hanging="851"/>
      </w:pPr>
      <w:rPr>
        <w:rFonts w:hint="default"/>
        <w:b w:val="0"/>
        <w:i w:val="0"/>
        <w:sz w:val="24"/>
        <w:szCs w:val="24"/>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F962C4C"/>
    <w:multiLevelType w:val="multilevel"/>
    <w:tmpl w:val="76B2FF68"/>
    <w:lvl w:ilvl="0">
      <w:start w:val="2"/>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1D3826A5"/>
    <w:multiLevelType w:val="hybridMultilevel"/>
    <w:tmpl w:val="9F642CDC"/>
    <w:lvl w:ilvl="0" w:tplc="5B54263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2A390AF8"/>
    <w:multiLevelType w:val="hybridMultilevel"/>
    <w:tmpl w:val="FBB61E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D054188"/>
    <w:multiLevelType w:val="hybridMultilevel"/>
    <w:tmpl w:val="5C3E31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1C10598"/>
    <w:multiLevelType w:val="multilevel"/>
    <w:tmpl w:val="8D708942"/>
    <w:lvl w:ilvl="0">
      <w:start w:val="4"/>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3388255A"/>
    <w:multiLevelType w:val="multilevel"/>
    <w:tmpl w:val="2EBC5B08"/>
    <w:lvl w:ilvl="0">
      <w:start w:val="1"/>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9866DDB"/>
    <w:multiLevelType w:val="hybridMultilevel"/>
    <w:tmpl w:val="C278239C"/>
    <w:lvl w:ilvl="0" w:tplc="6CB82C88">
      <w:start w:val="1"/>
      <w:numFmt w:val="decimal"/>
      <w:pStyle w:val="berschrift5"/>
      <w:lvlText w:val="%1.1.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35648FC"/>
    <w:multiLevelType w:val="hybridMultilevel"/>
    <w:tmpl w:val="E1DEBDBA"/>
    <w:lvl w:ilvl="0" w:tplc="EB2A4148">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73B3F4C"/>
    <w:multiLevelType w:val="hybridMultilevel"/>
    <w:tmpl w:val="0E146186"/>
    <w:lvl w:ilvl="0" w:tplc="41FA6D3A">
      <w:start w:val="1"/>
      <w:numFmt w:val="decimal"/>
      <w:pStyle w:val="berschrift4"/>
      <w:lvlText w:val="%1.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9AD59B4"/>
    <w:multiLevelType w:val="multilevel"/>
    <w:tmpl w:val="C96CBB34"/>
    <w:lvl w:ilvl="0">
      <w:start w:val="3"/>
      <w:numFmt w:val="upperRoman"/>
      <w:lvlText w:val="%1."/>
      <w:lvlJc w:val="righ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32A68E0"/>
    <w:multiLevelType w:val="hybridMultilevel"/>
    <w:tmpl w:val="284413F0"/>
    <w:lvl w:ilvl="0" w:tplc="5B54263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744C674C"/>
    <w:multiLevelType w:val="hybridMultilevel"/>
    <w:tmpl w:val="E5AEF5B2"/>
    <w:lvl w:ilvl="0" w:tplc="23F4C3EC">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AA73BC9"/>
    <w:multiLevelType w:val="multilevel"/>
    <w:tmpl w:val="98AA55BA"/>
    <w:lvl w:ilvl="0">
      <w:start w:val="1"/>
      <w:numFmt w:val="decimal"/>
      <w:lvlText w:val="%1."/>
      <w:lvlJc w:val="left"/>
      <w:pPr>
        <w:ind w:left="360" w:hanging="360"/>
      </w:pPr>
      <w:rPr>
        <w:rFonts w:hint="default"/>
      </w:rPr>
    </w:lvl>
    <w:lvl w:ilvl="1">
      <w:start w:val="4"/>
      <w:numFmt w:val="upperRoman"/>
      <w:lvlText w:val="%2."/>
      <w:lvlJc w:val="righ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BD73B0F"/>
    <w:multiLevelType w:val="hybridMultilevel"/>
    <w:tmpl w:val="E1F0380C"/>
    <w:lvl w:ilvl="0" w:tplc="7B528350">
      <w:start w:val="1"/>
      <w:numFmt w:val="decimal"/>
      <w:pStyle w:val="berschrift1"/>
      <w:lvlText w:val="%1."/>
      <w:lvlJc w:val="left"/>
      <w:pPr>
        <w:ind w:left="375" w:hanging="360"/>
      </w:pPr>
    </w:lvl>
    <w:lvl w:ilvl="1" w:tplc="0C070019" w:tentative="1">
      <w:start w:val="1"/>
      <w:numFmt w:val="lowerLetter"/>
      <w:lvlText w:val="%2."/>
      <w:lvlJc w:val="left"/>
      <w:pPr>
        <w:ind w:left="1095" w:hanging="360"/>
      </w:pPr>
    </w:lvl>
    <w:lvl w:ilvl="2" w:tplc="0C07001B" w:tentative="1">
      <w:start w:val="1"/>
      <w:numFmt w:val="lowerRoman"/>
      <w:lvlText w:val="%3."/>
      <w:lvlJc w:val="right"/>
      <w:pPr>
        <w:ind w:left="1815" w:hanging="180"/>
      </w:pPr>
    </w:lvl>
    <w:lvl w:ilvl="3" w:tplc="0C07000F" w:tentative="1">
      <w:start w:val="1"/>
      <w:numFmt w:val="decimal"/>
      <w:lvlText w:val="%4."/>
      <w:lvlJc w:val="left"/>
      <w:pPr>
        <w:ind w:left="2535" w:hanging="360"/>
      </w:pPr>
    </w:lvl>
    <w:lvl w:ilvl="4" w:tplc="0C070019" w:tentative="1">
      <w:start w:val="1"/>
      <w:numFmt w:val="lowerLetter"/>
      <w:lvlText w:val="%5."/>
      <w:lvlJc w:val="left"/>
      <w:pPr>
        <w:ind w:left="3255" w:hanging="360"/>
      </w:pPr>
    </w:lvl>
    <w:lvl w:ilvl="5" w:tplc="0C07001B" w:tentative="1">
      <w:start w:val="1"/>
      <w:numFmt w:val="lowerRoman"/>
      <w:lvlText w:val="%6."/>
      <w:lvlJc w:val="right"/>
      <w:pPr>
        <w:ind w:left="3975" w:hanging="180"/>
      </w:pPr>
    </w:lvl>
    <w:lvl w:ilvl="6" w:tplc="0C07000F" w:tentative="1">
      <w:start w:val="1"/>
      <w:numFmt w:val="decimal"/>
      <w:lvlText w:val="%7."/>
      <w:lvlJc w:val="left"/>
      <w:pPr>
        <w:ind w:left="4695" w:hanging="360"/>
      </w:pPr>
    </w:lvl>
    <w:lvl w:ilvl="7" w:tplc="0C070019" w:tentative="1">
      <w:start w:val="1"/>
      <w:numFmt w:val="lowerLetter"/>
      <w:lvlText w:val="%8."/>
      <w:lvlJc w:val="left"/>
      <w:pPr>
        <w:ind w:left="5415" w:hanging="360"/>
      </w:pPr>
    </w:lvl>
    <w:lvl w:ilvl="8" w:tplc="0C07001B" w:tentative="1">
      <w:start w:val="1"/>
      <w:numFmt w:val="lowerRoman"/>
      <w:lvlText w:val="%9."/>
      <w:lvlJc w:val="right"/>
      <w:pPr>
        <w:ind w:left="6135" w:hanging="180"/>
      </w:pPr>
    </w:lvl>
  </w:abstractNum>
  <w:num w:numId="1" w16cid:durableId="98332539">
    <w:abstractNumId w:val="0"/>
  </w:num>
  <w:num w:numId="2" w16cid:durableId="907376731">
    <w:abstractNumId w:val="1"/>
  </w:num>
  <w:num w:numId="3" w16cid:durableId="2124882851">
    <w:abstractNumId w:val="2"/>
  </w:num>
  <w:num w:numId="4" w16cid:durableId="1087842492">
    <w:abstractNumId w:val="3"/>
  </w:num>
  <w:num w:numId="5" w16cid:durableId="1303189776">
    <w:abstractNumId w:val="4"/>
  </w:num>
  <w:num w:numId="6" w16cid:durableId="1238444213">
    <w:abstractNumId w:val="5"/>
  </w:num>
  <w:num w:numId="7" w16cid:durableId="1143044528">
    <w:abstractNumId w:val="6"/>
  </w:num>
  <w:num w:numId="8" w16cid:durableId="1997412501">
    <w:abstractNumId w:val="7"/>
  </w:num>
  <w:num w:numId="9" w16cid:durableId="1367412748">
    <w:abstractNumId w:val="8"/>
  </w:num>
  <w:num w:numId="10" w16cid:durableId="1482386334">
    <w:abstractNumId w:val="9"/>
  </w:num>
  <w:num w:numId="11" w16cid:durableId="1862933083">
    <w:abstractNumId w:val="10"/>
  </w:num>
  <w:num w:numId="12" w16cid:durableId="286394681">
    <w:abstractNumId w:val="11"/>
  </w:num>
  <w:num w:numId="13" w16cid:durableId="137036826">
    <w:abstractNumId w:val="12"/>
  </w:num>
  <w:num w:numId="14" w16cid:durableId="439836794">
    <w:abstractNumId w:val="13"/>
  </w:num>
  <w:num w:numId="15" w16cid:durableId="1727996191">
    <w:abstractNumId w:val="14"/>
  </w:num>
  <w:num w:numId="16" w16cid:durableId="255410973">
    <w:abstractNumId w:val="15"/>
  </w:num>
  <w:num w:numId="17" w16cid:durableId="514393059">
    <w:abstractNumId w:val="16"/>
  </w:num>
  <w:num w:numId="18" w16cid:durableId="1867252034">
    <w:abstractNumId w:val="17"/>
  </w:num>
  <w:num w:numId="19" w16cid:durableId="2107849618">
    <w:abstractNumId w:val="18"/>
  </w:num>
  <w:num w:numId="20" w16cid:durableId="140659249">
    <w:abstractNumId w:val="19"/>
  </w:num>
  <w:num w:numId="21" w16cid:durableId="884869615">
    <w:abstractNumId w:val="22"/>
  </w:num>
  <w:num w:numId="22" w16cid:durableId="200520844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20930278">
    <w:abstractNumId w:val="20"/>
  </w:num>
  <w:num w:numId="24" w16cid:durableId="1415787403">
    <w:abstractNumId w:val="0"/>
  </w:num>
  <w:num w:numId="25" w16cid:durableId="848178493">
    <w:abstractNumId w:val="28"/>
  </w:num>
  <w:num w:numId="26" w16cid:durableId="2008710857">
    <w:abstractNumId w:val="23"/>
  </w:num>
  <w:num w:numId="27" w16cid:durableId="401218910">
    <w:abstractNumId w:val="21"/>
  </w:num>
  <w:num w:numId="28" w16cid:durableId="62801825">
    <w:abstractNumId w:val="32"/>
  </w:num>
  <w:num w:numId="29" w16cid:durableId="1986231055">
    <w:abstractNumId w:val="35"/>
  </w:num>
  <w:num w:numId="30" w16cid:durableId="12452637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03213086">
    <w:abstractNumId w:val="0"/>
  </w:num>
  <w:num w:numId="32" w16cid:durableId="696085078">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956662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56383860">
    <w:abstractNumId w:val="27"/>
  </w:num>
  <w:num w:numId="35" w16cid:durableId="1535342710">
    <w:abstractNumId w:val="36"/>
  </w:num>
  <w:num w:numId="36" w16cid:durableId="1059085538">
    <w:abstractNumId w:val="36"/>
    <w:lvlOverride w:ilvl="0">
      <w:startOverride w:val="1"/>
    </w:lvlOverride>
  </w:num>
  <w:num w:numId="37" w16cid:durableId="821578108">
    <w:abstractNumId w:val="30"/>
  </w:num>
  <w:num w:numId="38" w16cid:durableId="1723015870">
    <w:abstractNumId w:val="36"/>
  </w:num>
  <w:num w:numId="39" w16cid:durableId="625239342">
    <w:abstractNumId w:val="36"/>
  </w:num>
  <w:num w:numId="40" w16cid:durableId="1063917150">
    <w:abstractNumId w:val="34"/>
  </w:num>
  <w:num w:numId="41" w16cid:durableId="1132286575">
    <w:abstractNumId w:val="24"/>
  </w:num>
  <w:num w:numId="42" w16cid:durableId="1835948536">
    <w:abstractNumId w:val="33"/>
  </w:num>
  <w:num w:numId="43" w16cid:durableId="7203974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48370301">
    <w:abstractNumId w:val="36"/>
  </w:num>
  <w:num w:numId="45" w16cid:durableId="1116488543">
    <w:abstractNumId w:val="26"/>
  </w:num>
  <w:num w:numId="46" w16cid:durableId="1444956664">
    <w:abstractNumId w:val="36"/>
  </w:num>
  <w:num w:numId="47" w16cid:durableId="669940975">
    <w:abstractNumId w:val="14"/>
  </w:num>
  <w:num w:numId="48" w16cid:durableId="1680346965">
    <w:abstractNumId w:val="25"/>
  </w:num>
  <w:num w:numId="49" w16cid:durableId="1262184950">
    <w:abstractNumId w:val="31"/>
  </w:num>
  <w:num w:numId="50" w16cid:durableId="13272467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D45"/>
    <w:rsid w:val="000112A8"/>
    <w:rsid w:val="00036190"/>
    <w:rsid w:val="000A542F"/>
    <w:rsid w:val="000B14FD"/>
    <w:rsid w:val="000C5BF9"/>
    <w:rsid w:val="000D78BA"/>
    <w:rsid w:val="000E16CD"/>
    <w:rsid w:val="000E17B2"/>
    <w:rsid w:val="000E72EF"/>
    <w:rsid w:val="00100E24"/>
    <w:rsid w:val="001054D4"/>
    <w:rsid w:val="00140ADE"/>
    <w:rsid w:val="00154A52"/>
    <w:rsid w:val="0018280F"/>
    <w:rsid w:val="0019611C"/>
    <w:rsid w:val="001A1570"/>
    <w:rsid w:val="001A2DF0"/>
    <w:rsid w:val="001B2AF9"/>
    <w:rsid w:val="001C1120"/>
    <w:rsid w:val="001E63C0"/>
    <w:rsid w:val="0021104E"/>
    <w:rsid w:val="002268EC"/>
    <w:rsid w:val="00254074"/>
    <w:rsid w:val="00270737"/>
    <w:rsid w:val="002735A8"/>
    <w:rsid w:val="00274E6D"/>
    <w:rsid w:val="002859D8"/>
    <w:rsid w:val="002A195B"/>
    <w:rsid w:val="002A1FDA"/>
    <w:rsid w:val="002C2226"/>
    <w:rsid w:val="002E5D1A"/>
    <w:rsid w:val="002F578B"/>
    <w:rsid w:val="00317F3A"/>
    <w:rsid w:val="00321547"/>
    <w:rsid w:val="00322061"/>
    <w:rsid w:val="00324A69"/>
    <w:rsid w:val="00327593"/>
    <w:rsid w:val="00357CE8"/>
    <w:rsid w:val="00360A6A"/>
    <w:rsid w:val="00383FC2"/>
    <w:rsid w:val="003944DB"/>
    <w:rsid w:val="003961E5"/>
    <w:rsid w:val="003B5F8F"/>
    <w:rsid w:val="003B7933"/>
    <w:rsid w:val="003D37A8"/>
    <w:rsid w:val="003E75E0"/>
    <w:rsid w:val="00402325"/>
    <w:rsid w:val="004353C2"/>
    <w:rsid w:val="0044269F"/>
    <w:rsid w:val="00460554"/>
    <w:rsid w:val="004632D2"/>
    <w:rsid w:val="0046522A"/>
    <w:rsid w:val="004D35F1"/>
    <w:rsid w:val="00510B12"/>
    <w:rsid w:val="00511CA7"/>
    <w:rsid w:val="0051237C"/>
    <w:rsid w:val="00535D99"/>
    <w:rsid w:val="00537361"/>
    <w:rsid w:val="005474BC"/>
    <w:rsid w:val="00561B68"/>
    <w:rsid w:val="005731F2"/>
    <w:rsid w:val="005834CA"/>
    <w:rsid w:val="00593F40"/>
    <w:rsid w:val="005A1FDB"/>
    <w:rsid w:val="005A72EB"/>
    <w:rsid w:val="005A7E87"/>
    <w:rsid w:val="005C733A"/>
    <w:rsid w:val="005E0339"/>
    <w:rsid w:val="005E3D9F"/>
    <w:rsid w:val="005F30FB"/>
    <w:rsid w:val="005F7615"/>
    <w:rsid w:val="006017E5"/>
    <w:rsid w:val="00610D32"/>
    <w:rsid w:val="00624ED3"/>
    <w:rsid w:val="00646E35"/>
    <w:rsid w:val="00675F45"/>
    <w:rsid w:val="006810C9"/>
    <w:rsid w:val="006810CB"/>
    <w:rsid w:val="0068628F"/>
    <w:rsid w:val="006A46A3"/>
    <w:rsid w:val="006B16F2"/>
    <w:rsid w:val="006D0119"/>
    <w:rsid w:val="006D087E"/>
    <w:rsid w:val="006D149D"/>
    <w:rsid w:val="006F34A0"/>
    <w:rsid w:val="006F3890"/>
    <w:rsid w:val="00701ABE"/>
    <w:rsid w:val="007040E0"/>
    <w:rsid w:val="007210D5"/>
    <w:rsid w:val="00727734"/>
    <w:rsid w:val="00757DE4"/>
    <w:rsid w:val="007605DC"/>
    <w:rsid w:val="00760DFD"/>
    <w:rsid w:val="00772FD0"/>
    <w:rsid w:val="00787670"/>
    <w:rsid w:val="00793338"/>
    <w:rsid w:val="00793378"/>
    <w:rsid w:val="00794CFA"/>
    <w:rsid w:val="007D2410"/>
    <w:rsid w:val="00802D29"/>
    <w:rsid w:val="00840EF3"/>
    <w:rsid w:val="00843121"/>
    <w:rsid w:val="00853F61"/>
    <w:rsid w:val="00855FB3"/>
    <w:rsid w:val="00895840"/>
    <w:rsid w:val="008974DD"/>
    <w:rsid w:val="008A2921"/>
    <w:rsid w:val="008A364B"/>
    <w:rsid w:val="008D7B7E"/>
    <w:rsid w:val="00901B5A"/>
    <w:rsid w:val="009074F8"/>
    <w:rsid w:val="0093382E"/>
    <w:rsid w:val="00933DDB"/>
    <w:rsid w:val="009762AC"/>
    <w:rsid w:val="00991F61"/>
    <w:rsid w:val="009960A5"/>
    <w:rsid w:val="009A33EE"/>
    <w:rsid w:val="009B1180"/>
    <w:rsid w:val="009B79BA"/>
    <w:rsid w:val="009C64F1"/>
    <w:rsid w:val="009D2D84"/>
    <w:rsid w:val="009F2D74"/>
    <w:rsid w:val="009F40A9"/>
    <w:rsid w:val="00A110E6"/>
    <w:rsid w:val="00A12679"/>
    <w:rsid w:val="00A2075D"/>
    <w:rsid w:val="00A2691D"/>
    <w:rsid w:val="00A34DAF"/>
    <w:rsid w:val="00A3651E"/>
    <w:rsid w:val="00A417D1"/>
    <w:rsid w:val="00A454B1"/>
    <w:rsid w:val="00A53D9D"/>
    <w:rsid w:val="00A72921"/>
    <w:rsid w:val="00A72F96"/>
    <w:rsid w:val="00A80902"/>
    <w:rsid w:val="00AA40A9"/>
    <w:rsid w:val="00AC1E1C"/>
    <w:rsid w:val="00AD2936"/>
    <w:rsid w:val="00AE3EC7"/>
    <w:rsid w:val="00AF14FA"/>
    <w:rsid w:val="00AF1CDB"/>
    <w:rsid w:val="00AF6CBA"/>
    <w:rsid w:val="00AF7460"/>
    <w:rsid w:val="00B003E6"/>
    <w:rsid w:val="00B0738E"/>
    <w:rsid w:val="00B521AF"/>
    <w:rsid w:val="00BA28AF"/>
    <w:rsid w:val="00BB0D45"/>
    <w:rsid w:val="00BC0456"/>
    <w:rsid w:val="00C01E70"/>
    <w:rsid w:val="00C7717C"/>
    <w:rsid w:val="00C95433"/>
    <w:rsid w:val="00C9663B"/>
    <w:rsid w:val="00CC2151"/>
    <w:rsid w:val="00CD1327"/>
    <w:rsid w:val="00CD281A"/>
    <w:rsid w:val="00CE4A3E"/>
    <w:rsid w:val="00D170B7"/>
    <w:rsid w:val="00D32439"/>
    <w:rsid w:val="00D344D9"/>
    <w:rsid w:val="00D36687"/>
    <w:rsid w:val="00D41F5E"/>
    <w:rsid w:val="00D43796"/>
    <w:rsid w:val="00D46FDD"/>
    <w:rsid w:val="00D744C1"/>
    <w:rsid w:val="00D85522"/>
    <w:rsid w:val="00D86B58"/>
    <w:rsid w:val="00DB0DF4"/>
    <w:rsid w:val="00DB3DBA"/>
    <w:rsid w:val="00DC5AC7"/>
    <w:rsid w:val="00DC6071"/>
    <w:rsid w:val="00DF293F"/>
    <w:rsid w:val="00E06C6A"/>
    <w:rsid w:val="00E171D6"/>
    <w:rsid w:val="00E17FF6"/>
    <w:rsid w:val="00E24BD1"/>
    <w:rsid w:val="00E36074"/>
    <w:rsid w:val="00E36302"/>
    <w:rsid w:val="00E37764"/>
    <w:rsid w:val="00E43E90"/>
    <w:rsid w:val="00EB0599"/>
    <w:rsid w:val="00EC3521"/>
    <w:rsid w:val="00F2265A"/>
    <w:rsid w:val="00F233EF"/>
    <w:rsid w:val="00F246C2"/>
    <w:rsid w:val="00F52C0A"/>
    <w:rsid w:val="00F6066F"/>
    <w:rsid w:val="00F74E91"/>
    <w:rsid w:val="00F9376C"/>
    <w:rsid w:val="00F9538C"/>
    <w:rsid w:val="00FC1F3F"/>
    <w:rsid w:val="00FD2C20"/>
    <w:rsid w:val="00FE2F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844A5"/>
  <w15:docId w15:val="{823F57D5-294D-42FD-B501-588F99F8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27734"/>
    <w:pPr>
      <w:suppressAutoHyphens/>
      <w:spacing w:after="120" w:line="360" w:lineRule="auto"/>
      <w:jc w:val="both"/>
    </w:pPr>
    <w:rPr>
      <w:rFonts w:ascii="Arial" w:hAnsi="Arial"/>
      <w:sz w:val="24"/>
      <w:lang w:val="de-DE" w:eastAsia="ar-SA"/>
    </w:rPr>
  </w:style>
  <w:style w:type="paragraph" w:styleId="berschrift1">
    <w:name w:val="heading 1"/>
    <w:basedOn w:val="Standard"/>
    <w:next w:val="Standard"/>
    <w:link w:val="berschrift1Zchn"/>
    <w:uiPriority w:val="9"/>
    <w:qFormat/>
    <w:rsid w:val="00D86B58"/>
    <w:pPr>
      <w:keepNext/>
      <w:numPr>
        <w:numId w:val="35"/>
      </w:numPr>
      <w:tabs>
        <w:tab w:val="left" w:pos="1418"/>
        <w:tab w:val="left" w:pos="2552"/>
        <w:tab w:val="left" w:pos="4395"/>
      </w:tabs>
      <w:spacing w:before="120" w:after="240"/>
      <w:outlineLvl w:val="0"/>
    </w:pPr>
    <w:rPr>
      <w:b/>
      <w:smallCaps/>
      <w:sz w:val="32"/>
    </w:rPr>
  </w:style>
  <w:style w:type="paragraph" w:styleId="berschrift2">
    <w:name w:val="heading 2"/>
    <w:basedOn w:val="Standard"/>
    <w:next w:val="Standard"/>
    <w:qFormat/>
    <w:rsid w:val="00E06C6A"/>
    <w:pPr>
      <w:keepNext/>
      <w:numPr>
        <w:ilvl w:val="1"/>
        <w:numId w:val="15"/>
      </w:numPr>
      <w:tabs>
        <w:tab w:val="clear" w:pos="860"/>
        <w:tab w:val="num" w:pos="284"/>
      </w:tabs>
      <w:spacing w:before="120" w:after="240"/>
      <w:ind w:left="0" w:firstLine="0"/>
      <w:outlineLvl w:val="1"/>
    </w:pPr>
    <w:rPr>
      <w:b/>
      <w:sz w:val="28"/>
    </w:rPr>
  </w:style>
  <w:style w:type="paragraph" w:styleId="berschrift3">
    <w:name w:val="heading 3"/>
    <w:basedOn w:val="Standard"/>
    <w:next w:val="Standard"/>
    <w:qFormat/>
    <w:rsid w:val="00A72F96"/>
    <w:pPr>
      <w:keepNext/>
      <w:numPr>
        <w:ilvl w:val="2"/>
        <w:numId w:val="15"/>
      </w:numPr>
      <w:tabs>
        <w:tab w:val="left" w:pos="720"/>
      </w:tabs>
      <w:spacing w:before="120" w:after="240"/>
      <w:outlineLvl w:val="2"/>
    </w:pPr>
    <w:rPr>
      <w:b/>
    </w:rPr>
  </w:style>
  <w:style w:type="paragraph" w:styleId="berschrift4">
    <w:name w:val="heading 4"/>
    <w:basedOn w:val="Standard"/>
    <w:next w:val="Standard"/>
    <w:qFormat/>
    <w:rsid w:val="006D0119"/>
    <w:pPr>
      <w:keepNext/>
      <w:numPr>
        <w:numId w:val="49"/>
      </w:numPr>
      <w:spacing w:before="120"/>
      <w:outlineLvl w:val="3"/>
    </w:pPr>
    <w:rPr>
      <w:bCs/>
      <w:szCs w:val="28"/>
    </w:rPr>
  </w:style>
  <w:style w:type="paragraph" w:styleId="berschrift5">
    <w:name w:val="heading 5"/>
    <w:basedOn w:val="Standard"/>
    <w:next w:val="Standard"/>
    <w:autoRedefine/>
    <w:qFormat/>
    <w:rsid w:val="00B0738E"/>
    <w:pPr>
      <w:numPr>
        <w:numId w:val="50"/>
      </w:numPr>
      <w:spacing w:before="240" w:after="60"/>
      <w:outlineLvl w:val="4"/>
    </w:pPr>
    <w:rPr>
      <w:sz w:val="22"/>
    </w:rPr>
  </w:style>
  <w:style w:type="paragraph" w:styleId="berschrift6">
    <w:name w:val="heading 6"/>
    <w:basedOn w:val="Standard"/>
    <w:next w:val="Standard"/>
    <w:qFormat/>
    <w:pPr>
      <w:numPr>
        <w:ilvl w:val="5"/>
        <w:numId w:val="24"/>
      </w:numPr>
      <w:spacing w:before="240" w:after="60"/>
      <w:outlineLvl w:val="5"/>
    </w:pPr>
    <w:rPr>
      <w:i/>
      <w:sz w:val="22"/>
    </w:rPr>
  </w:style>
  <w:style w:type="paragraph" w:styleId="berschrift7">
    <w:name w:val="heading 7"/>
    <w:basedOn w:val="Standard"/>
    <w:next w:val="Standard"/>
    <w:qFormat/>
    <w:pPr>
      <w:numPr>
        <w:ilvl w:val="6"/>
        <w:numId w:val="24"/>
      </w:numPr>
      <w:spacing w:before="240" w:after="60"/>
      <w:outlineLvl w:val="6"/>
    </w:pPr>
  </w:style>
  <w:style w:type="paragraph" w:styleId="berschrift8">
    <w:name w:val="heading 8"/>
    <w:basedOn w:val="Standard"/>
    <w:next w:val="Standard"/>
    <w:qFormat/>
    <w:pPr>
      <w:numPr>
        <w:ilvl w:val="7"/>
        <w:numId w:val="24"/>
      </w:numPr>
      <w:spacing w:before="240" w:after="60"/>
      <w:outlineLvl w:val="7"/>
    </w:pPr>
    <w:rPr>
      <w:i/>
    </w:rPr>
  </w:style>
  <w:style w:type="paragraph" w:styleId="berschrift9">
    <w:name w:val="heading 9"/>
    <w:basedOn w:val="Standard"/>
    <w:next w:val="Standard"/>
    <w:qFormat/>
    <w:pPr>
      <w:numPr>
        <w:ilvl w:val="8"/>
        <w:numId w:val="24"/>
      </w:numPr>
      <w:spacing w:before="240" w:after="60"/>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4z0">
    <w:name w:val="WW8Num14z0"/>
    <w:rPr>
      <w:rFonts w:ascii="Arial" w:hAnsi="Arial"/>
      <w:b/>
      <w:bCs/>
      <w:sz w:val="32"/>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7z2">
    <w:name w:val="WW8Num17z2"/>
    <w:rPr>
      <w:rFonts w:ascii="Arial" w:hAnsi="Arial"/>
      <w:b/>
      <w:bCs/>
      <w:sz w:val="22"/>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5">
    <w:name w:val="WW8Num18z5"/>
    <w:rPr>
      <w:rFonts w:ascii="Wingdings" w:hAnsi="Wingdings"/>
    </w:rPr>
  </w:style>
  <w:style w:type="character" w:customStyle="1" w:styleId="WW8Num19z0">
    <w:name w:val="WW8Num19z0"/>
    <w:rPr>
      <w:rFonts w:ascii="Symbol" w:hAnsi="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3z0">
    <w:name w:val="WW8Num23z0"/>
    <w:rPr>
      <w:rFonts w:ascii="Symbol" w:hAnsi="Symbol"/>
    </w:rPr>
  </w:style>
  <w:style w:type="character" w:customStyle="1" w:styleId="WW8Num23z2">
    <w:name w:val="WW8Num23z2"/>
    <w:rPr>
      <w:rFonts w:ascii="Wingdings" w:hAnsi="Wingdings"/>
    </w:rPr>
  </w:style>
  <w:style w:type="character" w:customStyle="1" w:styleId="WW8Num23z4">
    <w:name w:val="WW8Num23z4"/>
    <w:rPr>
      <w:rFonts w:ascii="Courier New" w:hAnsi="Courier New" w:cs="Courier New"/>
    </w:rPr>
  </w:style>
  <w:style w:type="character" w:customStyle="1" w:styleId="WW8Num25z0">
    <w:name w:val="WW8Num25z0"/>
    <w:rPr>
      <w:rFonts w:ascii="Symbol" w:hAnsi="Symbol"/>
      <w:sz w:val="24"/>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customStyle="1" w:styleId="WW8Num27z0">
    <w:name w:val="WW8Num27z0"/>
    <w:rPr>
      <w:rFonts w:ascii="Symbol" w:hAnsi="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8z0">
    <w:name w:val="WW8Num28z0"/>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Arial" w:hAnsi="Arial"/>
      <w:b/>
      <w:bCs/>
      <w:sz w:val="32"/>
    </w:rPr>
  </w:style>
  <w:style w:type="character" w:customStyle="1" w:styleId="WW8Num31z0">
    <w:name w:val="WW8Num31z0"/>
    <w:rPr>
      <w:rFonts w:ascii="Arial" w:hAnsi="Arial"/>
      <w:b/>
      <w:sz w:val="26"/>
    </w:rPr>
  </w:style>
  <w:style w:type="character" w:customStyle="1" w:styleId="WW8Num31z1">
    <w:name w:val="WW8Num31z1"/>
    <w:rPr>
      <w:rFonts w:ascii="Arial" w:hAnsi="Arial"/>
      <w:b/>
      <w:bCs/>
      <w:sz w:val="26"/>
    </w:rPr>
  </w:style>
  <w:style w:type="character" w:customStyle="1" w:styleId="WW8Num32z0">
    <w:name w:val="WW8Num32z0"/>
    <w:rPr>
      <w:rFonts w:ascii="Symbol" w:hAnsi="Symbol"/>
    </w:rPr>
  </w:style>
  <w:style w:type="character" w:customStyle="1" w:styleId="WW8Num33z0">
    <w:name w:val="WW8Num33z0"/>
    <w:rPr>
      <w:rFonts w:ascii="Symbol" w:hAnsi="Symbol"/>
    </w:rPr>
  </w:style>
  <w:style w:type="character" w:customStyle="1" w:styleId="WW8Num33z1">
    <w:name w:val="WW8Num33z1"/>
    <w:rPr>
      <w:rFonts w:ascii="Courier New" w:hAnsi="Courier New"/>
    </w:rPr>
  </w:style>
  <w:style w:type="character" w:customStyle="1" w:styleId="WW8Num33z2">
    <w:name w:val="WW8Num33z2"/>
    <w:rPr>
      <w:rFonts w:ascii="Wingdings" w:hAnsi="Wingdings"/>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5z0">
    <w:name w:val="WW8Num35z0"/>
    <w:rPr>
      <w:rFonts w:ascii="Symbol" w:hAnsi="Symbol"/>
    </w:rPr>
  </w:style>
  <w:style w:type="character" w:customStyle="1" w:styleId="WW8Num36z0">
    <w:name w:val="WW8Num36z0"/>
    <w:rPr>
      <w:rFonts w:ascii="Symbol" w:hAnsi="Symbol"/>
    </w:rPr>
  </w:style>
  <w:style w:type="character" w:customStyle="1" w:styleId="WW8Num36z1">
    <w:name w:val="WW8Num36z1"/>
    <w:rPr>
      <w:rFonts w:ascii="Courier New" w:hAnsi="Courier New"/>
    </w:rPr>
  </w:style>
  <w:style w:type="character" w:customStyle="1" w:styleId="WW8Num36z2">
    <w:name w:val="WW8Num36z2"/>
    <w:rPr>
      <w:rFonts w:ascii="Wingdings" w:hAnsi="Wingdings"/>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1z0">
    <w:name w:val="WW8Num41z0"/>
    <w:rPr>
      <w:rFonts w:ascii="Symbol" w:hAnsi="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3z0">
    <w:name w:val="WW8Num43z0"/>
    <w:rPr>
      <w:rFonts w:ascii="Arial" w:hAnsi="Arial"/>
      <w:b/>
      <w:sz w:val="26"/>
    </w:rPr>
  </w:style>
  <w:style w:type="character" w:customStyle="1" w:styleId="WW8Num43z1">
    <w:name w:val="WW8Num43z1"/>
    <w:rPr>
      <w:rFonts w:ascii="Arial" w:hAnsi="Arial"/>
      <w:b/>
      <w:bCs/>
      <w:sz w:val="26"/>
    </w:rPr>
  </w:style>
  <w:style w:type="character" w:customStyle="1" w:styleId="WW8Num45z0">
    <w:name w:val="WW8Num45z0"/>
    <w:rPr>
      <w:rFonts w:ascii="Symbol" w:hAnsi="Symbol"/>
    </w:rPr>
  </w:style>
  <w:style w:type="character" w:customStyle="1" w:styleId="WW8Num45z1">
    <w:name w:val="WW8Num45z1"/>
    <w:rPr>
      <w:rFonts w:ascii="Courier New" w:hAnsi="Courier New" w:cs="Courier New"/>
    </w:rPr>
  </w:style>
  <w:style w:type="character" w:customStyle="1" w:styleId="WW8Num45z2">
    <w:name w:val="WW8Num45z2"/>
    <w:rPr>
      <w:rFonts w:ascii="Wingdings" w:hAnsi="Wingdings"/>
    </w:rPr>
  </w:style>
  <w:style w:type="character" w:customStyle="1" w:styleId="WW8Num46z0">
    <w:name w:val="WW8Num46z0"/>
    <w:rPr>
      <w:rFonts w:ascii="Symbol" w:hAnsi="Symbol"/>
    </w:rPr>
  </w:style>
  <w:style w:type="character" w:customStyle="1" w:styleId="WW8Num46z1">
    <w:name w:val="WW8Num46z1"/>
    <w:rPr>
      <w:rFonts w:ascii="Courier New" w:hAnsi="Courier New" w:cs="Courier New"/>
    </w:rPr>
  </w:style>
  <w:style w:type="character" w:customStyle="1" w:styleId="WW8Num46z2">
    <w:name w:val="WW8Num46z2"/>
    <w:rPr>
      <w:rFonts w:ascii="Wingdings" w:hAnsi="Wingdings"/>
    </w:rPr>
  </w:style>
  <w:style w:type="character" w:customStyle="1" w:styleId="Absatz-Standardschriftart1">
    <w:name w:val="Absatz-Standardschriftart1"/>
  </w:style>
  <w:style w:type="character" w:styleId="Seitenzahl">
    <w:name w:val="page number"/>
    <w:basedOn w:val="Absatz-Standardschriftart1"/>
    <w:semiHidden/>
  </w:style>
  <w:style w:type="character" w:styleId="Hyperlink">
    <w:name w:val="Hyperlink"/>
    <w:basedOn w:val="Absatz-Standardschriftart1"/>
    <w:uiPriority w:val="99"/>
    <w:rPr>
      <w:color w:val="0000FF"/>
      <w:u w:val="single"/>
    </w:rPr>
  </w:style>
  <w:style w:type="character" w:customStyle="1" w:styleId="Funotenzeichen1">
    <w:name w:val="Fußnotenzeichen1"/>
    <w:basedOn w:val="Absatz-Standardschriftart1"/>
    <w:rPr>
      <w:vertAlign w:val="superscript"/>
    </w:rPr>
  </w:style>
  <w:style w:type="character" w:styleId="Funotenzeichen">
    <w:name w:val="footnote reference"/>
    <w:semiHidden/>
    <w:rPr>
      <w:vertAlign w:val="superscript"/>
    </w:rPr>
  </w:style>
  <w:style w:type="character" w:styleId="Endnotenzeichen">
    <w:name w:val="endnote reference"/>
    <w:semiHidden/>
    <w:rPr>
      <w:vertAlign w:val="superscript"/>
    </w:rPr>
  </w:style>
  <w:style w:type="character" w:customStyle="1" w:styleId="Endnotenzeichen1">
    <w:name w:val="Endnotenzeichen1"/>
  </w:style>
  <w:style w:type="paragraph" w:customStyle="1" w:styleId="berschrift">
    <w:name w:val="Überschrift"/>
    <w:basedOn w:val="Standard"/>
    <w:next w:val="Textkrper"/>
    <w:pPr>
      <w:keepNext/>
      <w:spacing w:before="240"/>
    </w:pPr>
    <w:rPr>
      <w:rFonts w:eastAsia="Arial Unicode MS" w:cs="Tahoma"/>
      <w:sz w:val="28"/>
      <w:szCs w:val="28"/>
    </w:rPr>
  </w:style>
  <w:style w:type="paragraph" w:styleId="Textkrper">
    <w:name w:val="Body Text"/>
    <w:basedOn w:val="Standard"/>
    <w:semiHidden/>
    <w:rPr>
      <w:sz w:val="26"/>
    </w:rPr>
  </w:style>
  <w:style w:type="paragraph" w:styleId="Liste">
    <w:name w:val="List"/>
    <w:basedOn w:val="Textkrper"/>
    <w:semiHidden/>
    <w:rPr>
      <w:rFonts w:cs="Tahoma"/>
    </w:rPr>
  </w:style>
  <w:style w:type="paragraph" w:customStyle="1" w:styleId="Beschriftung1">
    <w:name w:val="Beschriftung1"/>
    <w:basedOn w:val="Standard"/>
    <w:pPr>
      <w:suppressLineNumbers/>
      <w:spacing w:before="120"/>
    </w:pPr>
    <w:rPr>
      <w:rFonts w:cs="Tahoma"/>
      <w:i/>
      <w:iCs/>
      <w:szCs w:val="24"/>
    </w:rPr>
  </w:style>
  <w:style w:type="paragraph" w:customStyle="1" w:styleId="Verzeichnis">
    <w:name w:val="Verzeichnis"/>
    <w:basedOn w:val="Standard"/>
    <w:pPr>
      <w:suppressLineNumbers/>
    </w:pPr>
    <w:rPr>
      <w:rFonts w:cs="Tahoma"/>
    </w:rPr>
  </w:style>
  <w:style w:type="paragraph" w:styleId="Kopfzeile">
    <w:name w:val="header"/>
    <w:basedOn w:val="Standard"/>
    <w:link w:val="KopfzeileZchn"/>
    <w:uiPriority w:val="99"/>
    <w:pPr>
      <w:pBdr>
        <w:bottom w:val="single" w:sz="4" w:space="1" w:color="000000"/>
      </w:pBdr>
      <w:tabs>
        <w:tab w:val="center" w:pos="4536"/>
        <w:tab w:val="right" w:pos="9638"/>
      </w:tabs>
      <w:spacing w:after="0" w:line="100" w:lineRule="atLeast"/>
    </w:pPr>
    <w:rPr>
      <w:sz w:val="20"/>
    </w:rPr>
  </w:style>
  <w:style w:type="paragraph" w:styleId="Fuzeile">
    <w:name w:val="footer"/>
    <w:basedOn w:val="Standard"/>
    <w:link w:val="FuzeileZchn"/>
    <w:uiPriority w:val="99"/>
    <w:pPr>
      <w:pBdr>
        <w:top w:val="single" w:sz="4" w:space="1" w:color="000000"/>
      </w:pBdr>
      <w:tabs>
        <w:tab w:val="center" w:pos="4536"/>
        <w:tab w:val="right" w:pos="9638"/>
      </w:tabs>
      <w:spacing w:after="0" w:line="100" w:lineRule="atLeast"/>
    </w:pPr>
    <w:rPr>
      <w:sz w:val="18"/>
      <w:szCs w:val="18"/>
    </w:rPr>
  </w:style>
  <w:style w:type="paragraph" w:customStyle="1" w:styleId="Tabelle">
    <w:name w:val="Tabelle"/>
    <w:basedOn w:val="Standard"/>
    <w:next w:val="Standard"/>
    <w:pPr>
      <w:spacing w:after="0"/>
    </w:pPr>
  </w:style>
  <w:style w:type="paragraph" w:styleId="Verzeichnis1">
    <w:name w:val="toc 1"/>
    <w:basedOn w:val="Standard"/>
    <w:next w:val="Standard"/>
    <w:uiPriority w:val="39"/>
    <w:pPr>
      <w:keepNext/>
      <w:spacing w:before="120" w:after="60" w:line="100" w:lineRule="atLeast"/>
    </w:pPr>
  </w:style>
  <w:style w:type="paragraph" w:styleId="Verzeichnis2">
    <w:name w:val="toc 2"/>
    <w:basedOn w:val="Standard"/>
    <w:next w:val="Standard"/>
    <w:uiPriority w:val="39"/>
    <w:pPr>
      <w:spacing w:after="60" w:line="100" w:lineRule="atLeast"/>
      <w:ind w:left="221"/>
    </w:pPr>
  </w:style>
  <w:style w:type="paragraph" w:styleId="Verzeichnis3">
    <w:name w:val="toc 3"/>
    <w:basedOn w:val="Standard"/>
    <w:next w:val="Standard"/>
    <w:uiPriority w:val="39"/>
    <w:pPr>
      <w:spacing w:after="60" w:line="100" w:lineRule="atLeast"/>
      <w:ind w:left="442"/>
    </w:pPr>
  </w:style>
  <w:style w:type="paragraph" w:styleId="Verzeichnis4">
    <w:name w:val="toc 4"/>
    <w:basedOn w:val="Standard"/>
    <w:next w:val="Standard"/>
    <w:semiHidden/>
    <w:pPr>
      <w:spacing w:after="60" w:line="100" w:lineRule="atLeast"/>
      <w:ind w:left="658"/>
    </w:pPr>
  </w:style>
  <w:style w:type="paragraph" w:styleId="Verzeichnis5">
    <w:name w:val="toc 5"/>
    <w:basedOn w:val="Standard"/>
    <w:next w:val="Standard"/>
    <w:semiHidden/>
    <w:pPr>
      <w:ind w:left="880"/>
    </w:pPr>
  </w:style>
  <w:style w:type="paragraph" w:styleId="Verzeichnis6">
    <w:name w:val="toc 6"/>
    <w:basedOn w:val="Standard"/>
    <w:next w:val="Standard"/>
    <w:semiHidden/>
    <w:pPr>
      <w:ind w:left="1100"/>
    </w:pPr>
  </w:style>
  <w:style w:type="paragraph" w:styleId="Verzeichnis7">
    <w:name w:val="toc 7"/>
    <w:basedOn w:val="Standard"/>
    <w:next w:val="Standard"/>
    <w:semiHidden/>
    <w:pPr>
      <w:ind w:left="1320"/>
    </w:pPr>
  </w:style>
  <w:style w:type="paragraph" w:styleId="Verzeichnis8">
    <w:name w:val="toc 8"/>
    <w:basedOn w:val="Standard"/>
    <w:next w:val="Standard"/>
    <w:semiHidden/>
    <w:pPr>
      <w:ind w:left="1540"/>
    </w:pPr>
  </w:style>
  <w:style w:type="paragraph" w:styleId="Verzeichnis9">
    <w:name w:val="toc 9"/>
    <w:basedOn w:val="Standard"/>
    <w:next w:val="Standard"/>
    <w:semiHidden/>
    <w:pPr>
      <w:ind w:left="1760"/>
    </w:pPr>
  </w:style>
  <w:style w:type="paragraph" w:customStyle="1" w:styleId="InfoBlue">
    <w:name w:val="InfoBlue"/>
    <w:basedOn w:val="Standard"/>
    <w:next w:val="Textkrper"/>
    <w:pPr>
      <w:widowControl w:val="0"/>
      <w:spacing w:line="240" w:lineRule="atLeast"/>
    </w:pPr>
    <w:rPr>
      <w:rFonts w:ascii="Times New Roman" w:hAnsi="Times New Roman"/>
      <w:i/>
      <w:color w:val="0000FF"/>
      <w:sz w:val="20"/>
      <w:lang w:val="en-US"/>
    </w:rPr>
  </w:style>
  <w:style w:type="paragraph" w:styleId="Literaturverzeichnis">
    <w:name w:val="Bibliography"/>
    <w:basedOn w:val="Standard"/>
    <w:pPr>
      <w:ind w:left="1247" w:hanging="1247"/>
    </w:pPr>
    <w:rPr>
      <w:lang w:val="en-GB"/>
    </w:rPr>
  </w:style>
  <w:style w:type="paragraph" w:customStyle="1" w:styleId="Arbeitsnachweis">
    <w:name w:val="Arbeitsnachweis"/>
    <w:basedOn w:val="Tabelle"/>
    <w:pPr>
      <w:widowControl w:val="0"/>
      <w:spacing w:line="100" w:lineRule="atLeast"/>
    </w:pPr>
    <w:rPr>
      <w:sz w:val="16"/>
      <w:szCs w:val="16"/>
    </w:rPr>
  </w:style>
  <w:style w:type="paragraph" w:customStyle="1" w:styleId="Textkrper31">
    <w:name w:val="Textkörper 31"/>
    <w:basedOn w:val="Standard"/>
    <w:pPr>
      <w:spacing w:after="0" w:line="100" w:lineRule="atLeast"/>
      <w:jc w:val="right"/>
    </w:pPr>
    <w:rPr>
      <w:szCs w:val="24"/>
      <w:lang w:val="en-US"/>
    </w:rPr>
  </w:style>
  <w:style w:type="paragraph" w:customStyle="1" w:styleId="Textkrper21">
    <w:name w:val="Textkörper 21"/>
    <w:basedOn w:val="Standard"/>
    <w:pPr>
      <w:spacing w:after="0" w:line="100" w:lineRule="atLeast"/>
      <w:jc w:val="center"/>
    </w:pPr>
    <w:rPr>
      <w:b/>
      <w:bCs/>
      <w:szCs w:val="24"/>
    </w:rPr>
  </w:style>
  <w:style w:type="paragraph" w:customStyle="1" w:styleId="Code">
    <w:name w:val="Code"/>
    <w:basedOn w:val="Standard"/>
    <w:pPr>
      <w:spacing w:after="0" w:line="100" w:lineRule="atLeast"/>
    </w:pPr>
    <w:rPr>
      <w:rFonts w:ascii="Courier New" w:hAnsi="Courier New"/>
      <w:sz w:val="18"/>
    </w:rPr>
  </w:style>
  <w:style w:type="paragraph" w:styleId="Titel">
    <w:name w:val="Title"/>
    <w:basedOn w:val="berschrift1"/>
    <w:next w:val="Untertitel"/>
    <w:link w:val="TitelZchn"/>
    <w:qFormat/>
    <w:rsid w:val="00100E24"/>
    <w:pPr>
      <w:numPr>
        <w:numId w:val="15"/>
      </w:numPr>
      <w:tabs>
        <w:tab w:val="left" w:pos="432"/>
      </w:tabs>
    </w:pPr>
  </w:style>
  <w:style w:type="paragraph" w:styleId="Untertitel">
    <w:name w:val="Subtitle"/>
    <w:basedOn w:val="berschrift"/>
    <w:next w:val="Textkrper"/>
    <w:qFormat/>
    <w:pPr>
      <w:jc w:val="center"/>
    </w:pPr>
    <w:rPr>
      <w:i/>
      <w:iCs/>
    </w:rPr>
  </w:style>
  <w:style w:type="paragraph" w:customStyle="1" w:styleId="Bild">
    <w:name w:val="Bild"/>
    <w:basedOn w:val="Standard"/>
    <w:pPr>
      <w:spacing w:line="100" w:lineRule="atLeast"/>
      <w:jc w:val="center"/>
    </w:pPr>
  </w:style>
  <w:style w:type="paragraph" w:styleId="Funotentext">
    <w:name w:val="footnote text"/>
    <w:basedOn w:val="Standard"/>
    <w:semiHidden/>
    <w:rPr>
      <w:sz w:val="20"/>
    </w:rPr>
  </w:style>
  <w:style w:type="paragraph" w:customStyle="1" w:styleId="Inhaltsverzeichnis10">
    <w:name w:val="Inhaltsverzeichnis 10"/>
    <w:basedOn w:val="Verzeichnis"/>
    <w:pPr>
      <w:tabs>
        <w:tab w:val="right" w:leader="dot" w:pos="9637"/>
      </w:tabs>
      <w:ind w:left="2547"/>
    </w:pPr>
  </w:style>
  <w:style w:type="paragraph" w:customStyle="1" w:styleId="TabellenInhalt">
    <w:name w:val="Tabellen Inhalt"/>
    <w:basedOn w:val="Standard"/>
    <w:pPr>
      <w:suppressLineNumbers/>
    </w:pPr>
  </w:style>
  <w:style w:type="paragraph" w:customStyle="1" w:styleId="Tabellenberschrift">
    <w:name w:val="Tabellen Überschrift"/>
    <w:basedOn w:val="TabellenInhalt"/>
    <w:pPr>
      <w:jc w:val="center"/>
    </w:pPr>
    <w:rPr>
      <w:b/>
      <w:bCs/>
    </w:rPr>
  </w:style>
  <w:style w:type="paragraph" w:styleId="Sprechblasentext">
    <w:name w:val="Balloon Text"/>
    <w:basedOn w:val="Standard"/>
    <w:link w:val="SprechblasentextZchn"/>
    <w:uiPriority w:val="99"/>
    <w:semiHidden/>
    <w:unhideWhenUsed/>
    <w:rsid w:val="00D3668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36687"/>
    <w:rPr>
      <w:rFonts w:ascii="Tahoma" w:hAnsi="Tahoma" w:cs="Tahoma"/>
      <w:sz w:val="16"/>
      <w:szCs w:val="16"/>
      <w:lang w:val="de-DE" w:eastAsia="ar-SA"/>
    </w:rPr>
  </w:style>
  <w:style w:type="paragraph" w:customStyle="1" w:styleId="AbbildungTabelle">
    <w:name w:val="Abbildung/Tabelle"/>
    <w:basedOn w:val="Standard"/>
    <w:rsid w:val="00D36687"/>
    <w:pPr>
      <w:suppressAutoHyphens w:val="0"/>
      <w:jc w:val="center"/>
    </w:pPr>
    <w:rPr>
      <w:rFonts w:ascii="Times New Roman" w:hAnsi="Times New Roman"/>
      <w:b/>
      <w:sz w:val="20"/>
      <w:lang w:eastAsia="de-DE"/>
    </w:rPr>
  </w:style>
  <w:style w:type="paragraph" w:styleId="Listenabsatz">
    <w:name w:val="List Paragraph"/>
    <w:basedOn w:val="Standard"/>
    <w:uiPriority w:val="34"/>
    <w:qFormat/>
    <w:rsid w:val="00561B68"/>
    <w:pPr>
      <w:ind w:left="720"/>
      <w:contextualSpacing/>
    </w:pPr>
  </w:style>
  <w:style w:type="paragraph" w:styleId="Beschriftung">
    <w:name w:val="caption"/>
    <w:basedOn w:val="Standard"/>
    <w:next w:val="Standard"/>
    <w:unhideWhenUsed/>
    <w:qFormat/>
    <w:rsid w:val="00853F61"/>
    <w:pPr>
      <w:spacing w:after="200" w:line="240" w:lineRule="auto"/>
    </w:pPr>
    <w:rPr>
      <w:b/>
      <w:bCs/>
      <w:color w:val="4F81BD" w:themeColor="accent1"/>
      <w:sz w:val="18"/>
      <w:szCs w:val="18"/>
    </w:rPr>
  </w:style>
  <w:style w:type="paragraph" w:styleId="Abbildungsverzeichnis">
    <w:name w:val="table of figures"/>
    <w:basedOn w:val="Standard"/>
    <w:next w:val="Standard"/>
    <w:uiPriority w:val="99"/>
    <w:unhideWhenUsed/>
    <w:rsid w:val="00853F61"/>
    <w:pPr>
      <w:spacing w:after="0"/>
    </w:pPr>
  </w:style>
  <w:style w:type="paragraph" w:styleId="KeinLeerraum">
    <w:name w:val="No Spacing"/>
    <w:link w:val="KeinLeerraumZchn"/>
    <w:uiPriority w:val="1"/>
    <w:qFormat/>
    <w:rsid w:val="00A3651E"/>
    <w:rPr>
      <w:rFonts w:eastAsiaTheme="minorEastAsia" w:cstheme="minorBidi"/>
      <w:sz w:val="22"/>
      <w:szCs w:val="22"/>
      <w:lang w:val="de-DE" w:eastAsia="en-US"/>
    </w:rPr>
  </w:style>
  <w:style w:type="character" w:customStyle="1" w:styleId="KeinLeerraumZchn">
    <w:name w:val="Kein Leerraum Zchn"/>
    <w:basedOn w:val="Absatz-Standardschriftart"/>
    <w:link w:val="KeinLeerraum"/>
    <w:uiPriority w:val="1"/>
    <w:rsid w:val="00A3651E"/>
    <w:rPr>
      <w:rFonts w:eastAsiaTheme="minorEastAsia" w:cstheme="minorBidi"/>
      <w:sz w:val="22"/>
      <w:szCs w:val="22"/>
      <w:lang w:val="de-DE" w:eastAsia="en-US"/>
    </w:rPr>
  </w:style>
  <w:style w:type="character" w:customStyle="1" w:styleId="berschrift1Zchn">
    <w:name w:val="Überschrift 1 Zchn"/>
    <w:basedOn w:val="Absatz-Standardschriftart"/>
    <w:link w:val="berschrift1"/>
    <w:uiPriority w:val="9"/>
    <w:rsid w:val="0019611C"/>
    <w:rPr>
      <w:rFonts w:ascii="Arial" w:hAnsi="Arial"/>
      <w:b/>
      <w:smallCaps/>
      <w:sz w:val="32"/>
      <w:lang w:val="de-DE" w:eastAsia="ar-SA"/>
    </w:rPr>
  </w:style>
  <w:style w:type="table" w:styleId="Tabellenraster">
    <w:name w:val="Table Grid"/>
    <w:basedOn w:val="NormaleTabelle"/>
    <w:uiPriority w:val="59"/>
    <w:rsid w:val="00855F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schlagabsenderadresse">
    <w:name w:val="envelope return"/>
    <w:basedOn w:val="Standard"/>
    <w:rsid w:val="002859D8"/>
    <w:pPr>
      <w:suppressAutoHyphens w:val="0"/>
      <w:spacing w:after="0" w:line="240" w:lineRule="auto"/>
      <w:jc w:val="left"/>
    </w:pPr>
    <w:rPr>
      <w:rFonts w:ascii="Century Gothic" w:hAnsi="Century Gothic" w:cs="Arial"/>
      <w:bCs/>
      <w:sz w:val="18"/>
      <w:lang w:val="de-AT" w:eastAsia="de-DE"/>
    </w:rPr>
  </w:style>
  <w:style w:type="character" w:customStyle="1" w:styleId="KopfzeileZchn">
    <w:name w:val="Kopfzeile Zchn"/>
    <w:basedOn w:val="Absatz-Standardschriftart"/>
    <w:link w:val="Kopfzeile"/>
    <w:uiPriority w:val="99"/>
    <w:rsid w:val="00D46FDD"/>
    <w:rPr>
      <w:rFonts w:ascii="Arial" w:hAnsi="Arial"/>
      <w:lang w:val="de-DE" w:eastAsia="ar-SA"/>
    </w:rPr>
  </w:style>
  <w:style w:type="character" w:customStyle="1" w:styleId="FuzeileZchn">
    <w:name w:val="Fußzeile Zchn"/>
    <w:basedOn w:val="Absatz-Standardschriftart"/>
    <w:link w:val="Fuzeile"/>
    <w:uiPriority w:val="99"/>
    <w:rsid w:val="00D46FDD"/>
    <w:rPr>
      <w:rFonts w:ascii="Arial" w:hAnsi="Arial"/>
      <w:sz w:val="18"/>
      <w:szCs w:val="18"/>
      <w:lang w:val="de-DE" w:eastAsia="ar-SA"/>
    </w:rPr>
  </w:style>
  <w:style w:type="paragraph" w:styleId="Inhaltsverzeichnisberschrift">
    <w:name w:val="TOC Heading"/>
    <w:basedOn w:val="berschrift1"/>
    <w:next w:val="Standard"/>
    <w:uiPriority w:val="39"/>
    <w:unhideWhenUsed/>
    <w:qFormat/>
    <w:rsid w:val="00D46FDD"/>
    <w:pPr>
      <w:keepLines/>
      <w:numPr>
        <w:numId w:val="0"/>
      </w:numPr>
      <w:tabs>
        <w:tab w:val="clear" w:pos="1418"/>
        <w:tab w:val="clear" w:pos="2552"/>
        <w:tab w:val="clear" w:pos="4395"/>
      </w:tabs>
      <w:suppressAutoHyphens w:val="0"/>
      <w:spacing w:before="240" w:after="0" w:line="259" w:lineRule="auto"/>
      <w:jc w:val="left"/>
      <w:outlineLvl w:val="9"/>
    </w:pPr>
    <w:rPr>
      <w:rFonts w:asciiTheme="majorHAnsi" w:eastAsiaTheme="majorEastAsia" w:hAnsiTheme="majorHAnsi" w:cstheme="majorBidi"/>
      <w:b w:val="0"/>
      <w:smallCaps w:val="0"/>
      <w:color w:val="365F91" w:themeColor="accent1" w:themeShade="BF"/>
      <w:szCs w:val="32"/>
      <w:lang w:eastAsia="de-DE"/>
    </w:rPr>
  </w:style>
  <w:style w:type="character" w:customStyle="1" w:styleId="TitelZchn">
    <w:name w:val="Titel Zchn"/>
    <w:basedOn w:val="Absatz-Standardschriftart"/>
    <w:link w:val="Titel"/>
    <w:rsid w:val="00DB3DBA"/>
    <w:rPr>
      <w:rFonts w:ascii="Arial" w:hAnsi="Arial"/>
      <w:b/>
      <w:smallCaps/>
      <w:sz w:val="32"/>
      <w:lang w:val="de-DE" w:eastAsia="ar-SA"/>
    </w:rPr>
  </w:style>
  <w:style w:type="character" w:styleId="Platzhaltertext">
    <w:name w:val="Placeholder Text"/>
    <w:basedOn w:val="Absatz-Standardschriftart"/>
    <w:uiPriority w:val="99"/>
    <w:semiHidden/>
    <w:rsid w:val="00DC5A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13378">
      <w:bodyDiv w:val="1"/>
      <w:marLeft w:val="0"/>
      <w:marRight w:val="0"/>
      <w:marTop w:val="0"/>
      <w:marBottom w:val="0"/>
      <w:divBdr>
        <w:top w:val="none" w:sz="0" w:space="0" w:color="auto"/>
        <w:left w:val="none" w:sz="0" w:space="0" w:color="auto"/>
        <w:bottom w:val="none" w:sz="0" w:space="0" w:color="auto"/>
        <w:right w:val="none" w:sz="0" w:space="0" w:color="auto"/>
      </w:divBdr>
    </w:div>
    <w:div w:id="894660928">
      <w:bodyDiv w:val="1"/>
      <w:marLeft w:val="0"/>
      <w:marRight w:val="0"/>
      <w:marTop w:val="0"/>
      <w:marBottom w:val="0"/>
      <w:divBdr>
        <w:top w:val="none" w:sz="0" w:space="0" w:color="auto"/>
        <w:left w:val="none" w:sz="0" w:space="0" w:color="auto"/>
        <w:bottom w:val="none" w:sz="0" w:space="0" w:color="auto"/>
        <w:right w:val="none" w:sz="0" w:space="0" w:color="auto"/>
      </w:divBdr>
    </w:div>
    <w:div w:id="925728492">
      <w:bodyDiv w:val="1"/>
      <w:marLeft w:val="0"/>
      <w:marRight w:val="0"/>
      <w:marTop w:val="0"/>
      <w:marBottom w:val="0"/>
      <w:divBdr>
        <w:top w:val="none" w:sz="0" w:space="0" w:color="auto"/>
        <w:left w:val="none" w:sz="0" w:space="0" w:color="auto"/>
        <w:bottom w:val="none" w:sz="0" w:space="0" w:color="auto"/>
        <w:right w:val="none" w:sz="0" w:space="0" w:color="auto"/>
      </w:divBdr>
    </w:div>
    <w:div w:id="997466367">
      <w:bodyDiv w:val="1"/>
      <w:marLeft w:val="0"/>
      <w:marRight w:val="0"/>
      <w:marTop w:val="0"/>
      <w:marBottom w:val="0"/>
      <w:divBdr>
        <w:top w:val="none" w:sz="0" w:space="0" w:color="auto"/>
        <w:left w:val="none" w:sz="0" w:space="0" w:color="auto"/>
        <w:bottom w:val="none" w:sz="0" w:space="0" w:color="auto"/>
        <w:right w:val="none" w:sz="0" w:space="0" w:color="auto"/>
      </w:divBdr>
    </w:div>
    <w:div w:id="14787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ThoMW</b:Tag>
    <b:SourceType>Book</b:SourceType>
    <b:Guid>{2DC677BB-BC2E-4CAD-AF46-841175A647CB}</b:Guid>
    <b:Author>
      <b:Author>
        <b:NameList>
          <b:Person>
            <b:Last>THOMANEK</b:Last>
            <b:First>Prof.</b:First>
            <b:Middle>H.-J.</b:Middle>
          </b:Person>
        </b:NameList>
      </b:Author>
    </b:Author>
    <b:Title>dsv-1-5 adu.pdf</b:Title>
    <b:Year>keine Angabe</b:Year>
    <b:City>Mittweida</b:City>
    <b:Pages>3 von 12</b:Pages>
    <b:RefOrder>1</b:RefOrder>
  </b:Source>
  <b:Source>
    <b:Tag>Pro01</b:Tag>
    <b:SourceType>Book</b:SourceType>
    <b:Guid>{E2608178-60FA-449E-B619-DF9428049042}</b:Guid>
    <b:Author>
      <b:Author>
        <b:Corporate>GRÜNIGEN, Prof. Dr. sc. techn. ETH Daniel Ch. von</b:Corporate>
      </b:Author>
    </b:Author>
    <b:Title>Digitale Signalverarbeitung</b:Title>
    <b:Year>2001</b:Year>
    <b:City>München / Wien</b:City>
    <b:Publisher>Fachbuchverlag Leipzig  im Carl Hanser Verlag</b:Publisher>
    <b:StandardNumber>ISBN 3-446-21445-3</b:StandardNumber>
    <b:RefOrder>2</b:RefOrder>
  </b:Source>
  <b:Source>
    <b:Tag>Wal09</b:Tag>
    <b:SourceType>Book</b:SourceType>
    <b:Guid>{BF90916C-5821-4019-9CA9-F88B305231C3}</b:Guid>
    <b:LCID>de-DE</b:LCID>
    <b:Author>
      <b:Author>
        <b:Corporate>Walter Fischer</b:Corporate>
      </b:Author>
    </b:Author>
    <b:Title>Digitale Fernseh- und Hörfunktechnik in Theorie und Praxis</b:Title>
    <b:Year>2009</b:Year>
    <b:City>München</b:City>
    <b:Publisher>Springer-Verlag Berlin Heidelberg</b:Publisher>
    <b:StandardNumber>ISBN 978-3-540-88187-2</b:StandardNumber>
    <b:RefOrder>3</b:RefOrder>
  </b:Source>
  <b:Source>
    <b:Tag>Zür95</b:Tag>
    <b:SourceType>Book</b:SourceType>
    <b:Guid>{0EB85F9D-E929-48D8-9BE9-16F4F8DBB841}</b:Guid>
    <b:Author>
      <b:Author>
        <b:NameList>
          <b:Person>
            <b:Last>Zürcher</b:Last>
            <b:First>J.F.</b:First>
          </b:Person>
          <b:Person>
            <b:Last>Gardiol</b:Last>
            <b:First>F.</b:First>
          </b:Person>
        </b:NameList>
      </b:Author>
    </b:Author>
    <b:Title>Broadband Patch Antennas</b:Title>
    <b:Year>1995</b:Year>
    <b:City>Boston</b:City>
    <b:Publisher>Artech House</b:Publisher>
    <b:RefOrder>4</b:RefOrder>
  </b:Source>
  <b:Source>
    <b:Tag>Rai94</b:Tag>
    <b:SourceType>Book</b:SourceType>
    <b:Guid>{41ECBC42-D1F4-4A8D-A001-15564F1D4409}</b:Guid>
    <b:Author>
      <b:Author>
        <b:Corporate>Rainer GEIßLER, Werner KAMMERLOHER, Hans Werner SCHNEIDER</b:Corporate>
      </b:Author>
    </b:Author>
    <b:Title>Berechnungs- und Entwurfsverfahren der Hochfrequenztechnik 2</b:Title>
    <b:Year>1994</b:Year>
    <b:City>Braunschweig/Wiesbaden</b:City>
    <b:Publisher>Friedr. Vieweg &amp; Sohn Velagsgesellschaft mbH</b:Publisher>
    <b:StandardNumber>ISBN 3-528-04943-X</b:StandardNumber>
    <b:RefOrder>5</b:RefOrder>
  </b:Source>
  <b:Source>
    <b:Tag>KlaA04</b:Tag>
    <b:SourceType>Book</b:SourceType>
    <b:Guid>{58EEBDBD-0481-4118-9DE3-A61AFB33F9DD}</b:Guid>
    <b:Author>
      <b:Author>
        <b:NameList>
          <b:Person>
            <b:Last>Kark</b:Last>
            <b:First>Klaus</b:First>
          </b:Person>
        </b:NameList>
      </b:Author>
    </b:Author>
    <b:Title>Antennen und Strahlungsfelder</b:Title>
    <b:Year>2004</b:Year>
    <b:City>Wiesbaden</b:City>
    <b:Publisher>(C) Friedr. Vieweg &amp;Sohn Verlag/GWV Fachverlage GmbH</b:Publisher>
    <b:StandardNumber>3-528-03961-2</b:StandardNumber>
    <b:RefOrder>6</b:RefOrder>
  </b:Source>
  <b:Source>
    <b:Tag>Unb11</b:Tag>
    <b:SourceType>InternetSite</b:SourceType>
    <b:Guid>{B1C4AADF-89D2-4133-B508-B1AECD642FB8}</b:Guid>
    <b:Author>
      <b:Author>
        <b:NameList>
          <b:Person>
            <b:Last>Unbekannt</b:Last>
          </b:Person>
        </b:NameList>
      </b:Author>
    </b:Author>
    <b:Title> https://dokumente.unibw.de/pub/bscw.cgi/d351232/smith1_new.pdf</b:Title>
    <b:YearAccessed>2011</b:YearAccessed>
    <b:MonthAccessed>6</b:MonthAccessed>
    <b:DayAccessed>12</b:DayAccessed>
    <b:RefOrder>7</b:RefOrder>
  </b:Source>
</b:Sources>
</file>

<file path=customXml/itemProps1.xml><?xml version="1.0" encoding="utf-8"?>
<ds:datastoreItem xmlns:ds="http://schemas.openxmlformats.org/officeDocument/2006/customXml" ds:itemID="{7732E753-60A6-4B55-9FEB-0D344C6CA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935</Words>
  <Characters>5893</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KURZBESCHREIBUNG</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KURZBESCHREIBUNG</dc:title>
  <dc:creator>erebus</dc:creator>
  <cp:lastModifiedBy>BAUMANN Christian, SchülerIn</cp:lastModifiedBy>
  <cp:revision>7</cp:revision>
  <cp:lastPrinted>2018-11-28T11:32:00Z</cp:lastPrinted>
  <dcterms:created xsi:type="dcterms:W3CDTF">2021-07-15T15:06:00Z</dcterms:created>
  <dcterms:modified xsi:type="dcterms:W3CDTF">2026-03-06T08:26:00Z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Dokument</vt:lpwstr>
  </property>
</Properties>
</file>